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9A2" w:rsidRDefault="005909A2" w:rsidP="005909A2">
      <w:pPr>
        <w:jc w:val="center"/>
        <w:rPr>
          <w:b/>
          <w:sz w:val="52"/>
          <w:szCs w:val="52"/>
          <w:lang w:val="it-IT"/>
        </w:rPr>
      </w:pPr>
      <w:bookmarkStart w:id="0" w:name="_GoBack"/>
      <w:bookmarkEnd w:id="0"/>
    </w:p>
    <w:p w:rsidR="005909A2" w:rsidRPr="005909A2" w:rsidRDefault="005909A2" w:rsidP="005909A2">
      <w:pPr>
        <w:jc w:val="center"/>
        <w:rPr>
          <w:b/>
          <w:sz w:val="52"/>
          <w:szCs w:val="52"/>
          <w:lang w:val="it-IT"/>
        </w:rPr>
      </w:pPr>
      <w:r w:rsidRPr="005909A2">
        <w:rPr>
          <w:b/>
          <w:sz w:val="52"/>
          <w:szCs w:val="52"/>
          <w:lang w:val="it-IT"/>
        </w:rPr>
        <w:t>Ingineria programarii</w:t>
      </w:r>
    </w:p>
    <w:p w:rsidR="005909A2" w:rsidRDefault="005909A2" w:rsidP="005909A2">
      <w:pPr>
        <w:rPr>
          <w:sz w:val="32"/>
          <w:szCs w:val="32"/>
          <w:lang w:val="it-IT"/>
        </w:rPr>
      </w:pPr>
    </w:p>
    <w:p w:rsidR="005909A2" w:rsidRDefault="005909A2" w:rsidP="005909A2">
      <w:pPr>
        <w:pStyle w:val="Heading2"/>
        <w:tabs>
          <w:tab w:val="clear" w:pos="2520"/>
        </w:tabs>
        <w:rPr>
          <w:rFonts w:ascii="Times New Roman" w:hAnsi="Times New Roman" w:cs="Times New Roman"/>
          <w:sz w:val="32"/>
          <w:szCs w:val="32"/>
          <w:lang w:val="it-IT"/>
        </w:rPr>
      </w:pPr>
    </w:p>
    <w:p w:rsidR="005909A2" w:rsidRDefault="005909A2" w:rsidP="005909A2">
      <w:pPr>
        <w:rPr>
          <w:b/>
          <w:sz w:val="28"/>
          <w:szCs w:val="28"/>
        </w:rPr>
      </w:pPr>
    </w:p>
    <w:p w:rsidR="005909A2" w:rsidRPr="00CF5F5A" w:rsidRDefault="005909A2" w:rsidP="007E2B06">
      <w:pPr>
        <w:rPr>
          <w:rFonts w:ascii="Calibri" w:hAnsi="Calibri"/>
          <w:b/>
        </w:rPr>
      </w:pPr>
      <w:r w:rsidRPr="00CF5F5A">
        <w:rPr>
          <w:rFonts w:ascii="Calibri" w:hAnsi="Calibri"/>
          <w:b/>
        </w:rPr>
        <w:t>CUPRINS:</w:t>
      </w:r>
    </w:p>
    <w:p w:rsidR="005909A2" w:rsidRPr="00CF5F5A" w:rsidRDefault="005909A2" w:rsidP="007E2B06">
      <w:pPr>
        <w:rPr>
          <w:rFonts w:ascii="Calibri" w:hAnsi="Calibri"/>
        </w:rPr>
      </w:pPr>
    </w:p>
    <w:p w:rsidR="000159F6" w:rsidRPr="00CF5F5A" w:rsidRDefault="005909A2" w:rsidP="00517F40">
      <w:pPr>
        <w:jc w:val="both"/>
        <w:rPr>
          <w:rFonts w:ascii="Calibri" w:hAnsi="Calibri"/>
        </w:rPr>
      </w:pPr>
      <w:r w:rsidRPr="00CF5F5A">
        <w:rPr>
          <w:rFonts w:ascii="Calibri" w:hAnsi="Calibri"/>
          <w:b/>
        </w:rPr>
        <w:t>1.</w:t>
      </w:r>
      <w:r w:rsidR="00F415D2" w:rsidRPr="00CF5F5A">
        <w:rPr>
          <w:rFonts w:ascii="Calibri" w:hAnsi="Calibri"/>
          <w:b/>
        </w:rPr>
        <w:t xml:space="preserve"> </w:t>
      </w:r>
      <w:r w:rsidR="001946F6" w:rsidRPr="00CF5F5A">
        <w:rPr>
          <w:rFonts w:ascii="Calibri" w:hAnsi="Calibri"/>
          <w:b/>
        </w:rPr>
        <w:t>Prezentare proiect</w:t>
      </w:r>
    </w:p>
    <w:p w:rsidR="005909A2" w:rsidRPr="00CF5F5A" w:rsidRDefault="001946F6" w:rsidP="00517F40">
      <w:pPr>
        <w:jc w:val="both"/>
        <w:rPr>
          <w:rFonts w:ascii="Calibri" w:hAnsi="Calibri"/>
        </w:rPr>
      </w:pPr>
      <w:r w:rsidRPr="00CF5F5A">
        <w:rPr>
          <w:rFonts w:ascii="Calibri" w:hAnsi="Calibri"/>
        </w:rPr>
        <w:tab/>
      </w:r>
      <w:r w:rsidR="005909A2" w:rsidRPr="00CF5F5A">
        <w:rPr>
          <w:rFonts w:ascii="Calibri" w:hAnsi="Calibri"/>
        </w:rPr>
        <w:t>1.1.</w:t>
      </w:r>
      <w:r w:rsidRPr="00CF5F5A">
        <w:rPr>
          <w:rFonts w:ascii="Calibri" w:hAnsi="Calibri"/>
        </w:rPr>
        <w:t xml:space="preserve"> Ideea site-ului (scopul si obiective).....................................................</w:t>
      </w:r>
      <w:r w:rsidR="00B347D5" w:rsidRPr="00CF5F5A">
        <w:rPr>
          <w:rFonts w:ascii="Calibri" w:hAnsi="Calibri"/>
        </w:rPr>
        <w:t>....1</w:t>
      </w:r>
    </w:p>
    <w:p w:rsidR="001946F6" w:rsidRPr="00CF5F5A" w:rsidRDefault="001946F6" w:rsidP="00517F40">
      <w:pPr>
        <w:jc w:val="both"/>
        <w:rPr>
          <w:rFonts w:ascii="Calibri" w:hAnsi="Calibri"/>
        </w:rPr>
      </w:pPr>
    </w:p>
    <w:p w:rsidR="005909A2" w:rsidRPr="00CF5F5A" w:rsidRDefault="005909A2" w:rsidP="00517F40">
      <w:pPr>
        <w:jc w:val="both"/>
        <w:rPr>
          <w:rFonts w:ascii="Calibri" w:hAnsi="Calibri"/>
        </w:rPr>
      </w:pPr>
      <w:r w:rsidRPr="00CF5F5A">
        <w:rPr>
          <w:rFonts w:ascii="Calibri" w:hAnsi="Calibri"/>
          <w:b/>
        </w:rPr>
        <w:t>2</w:t>
      </w:r>
      <w:r w:rsidRPr="00CF5F5A">
        <w:rPr>
          <w:rFonts w:ascii="Calibri" w:hAnsi="Calibri"/>
        </w:rPr>
        <w:t>.</w:t>
      </w:r>
      <w:r w:rsidR="00F415D2" w:rsidRPr="00CF5F5A">
        <w:rPr>
          <w:rFonts w:ascii="Calibri" w:hAnsi="Calibri"/>
        </w:rPr>
        <w:t xml:space="preserve"> </w:t>
      </w:r>
      <w:r w:rsidR="001946F6" w:rsidRPr="00CF5F5A">
        <w:rPr>
          <w:rFonts w:ascii="Calibri" w:hAnsi="Calibri"/>
          <w:b/>
        </w:rPr>
        <w:t>Detalii tehnice</w:t>
      </w:r>
    </w:p>
    <w:p w:rsidR="005909A2" w:rsidRPr="00CF5F5A" w:rsidRDefault="000159F6" w:rsidP="00517F40">
      <w:pPr>
        <w:jc w:val="both"/>
        <w:rPr>
          <w:rFonts w:ascii="Calibri" w:hAnsi="Calibri"/>
        </w:rPr>
      </w:pPr>
      <w:r w:rsidRPr="00CF5F5A">
        <w:rPr>
          <w:rFonts w:ascii="Calibri" w:hAnsi="Calibri"/>
        </w:rPr>
        <w:tab/>
      </w:r>
      <w:r w:rsidR="005909A2" w:rsidRPr="00CF5F5A">
        <w:rPr>
          <w:rFonts w:ascii="Calibri" w:hAnsi="Calibri"/>
        </w:rPr>
        <w:t>2.1.</w:t>
      </w:r>
      <w:r w:rsidRPr="00CF5F5A">
        <w:rPr>
          <w:rFonts w:ascii="Calibri" w:hAnsi="Calibri"/>
        </w:rPr>
        <w:t>Limbajul si mediul de dezvoltare.............................................................1</w:t>
      </w:r>
    </w:p>
    <w:p w:rsidR="005909A2" w:rsidRPr="00CF5F5A" w:rsidRDefault="00926100" w:rsidP="00517F40">
      <w:pPr>
        <w:jc w:val="both"/>
        <w:rPr>
          <w:rFonts w:ascii="Calibri" w:hAnsi="Calibri"/>
        </w:rPr>
      </w:pPr>
      <w:r w:rsidRPr="00CF5F5A">
        <w:rPr>
          <w:rFonts w:ascii="Calibri" w:hAnsi="Calibri"/>
        </w:rPr>
        <w:tab/>
      </w:r>
      <w:r w:rsidR="005909A2" w:rsidRPr="00CF5F5A">
        <w:rPr>
          <w:rFonts w:ascii="Calibri" w:hAnsi="Calibri"/>
        </w:rPr>
        <w:t>2.2.</w:t>
      </w:r>
      <w:r w:rsidRPr="00CF5F5A">
        <w:rPr>
          <w:rFonts w:ascii="Calibri" w:hAnsi="Calibri"/>
        </w:rPr>
        <w:t>Resurse software necesare......................................................................2</w:t>
      </w:r>
    </w:p>
    <w:p w:rsidR="005909A2" w:rsidRPr="00CF5F5A" w:rsidRDefault="00926100" w:rsidP="00517F40">
      <w:pPr>
        <w:jc w:val="both"/>
        <w:rPr>
          <w:rFonts w:ascii="Calibri" w:hAnsi="Calibri"/>
        </w:rPr>
      </w:pPr>
      <w:r w:rsidRPr="00CF5F5A">
        <w:rPr>
          <w:rFonts w:ascii="Calibri" w:hAnsi="Calibri"/>
        </w:rPr>
        <w:tab/>
      </w:r>
      <w:r w:rsidR="005909A2" w:rsidRPr="00CF5F5A">
        <w:rPr>
          <w:rFonts w:ascii="Calibri" w:hAnsi="Calibri"/>
        </w:rPr>
        <w:t>2.3.</w:t>
      </w:r>
      <w:r w:rsidRPr="00CF5F5A">
        <w:rPr>
          <w:rFonts w:ascii="Calibri" w:hAnsi="Calibri"/>
        </w:rPr>
        <w:t xml:space="preserve"> Resurse hardware necesare....................................................................2</w:t>
      </w:r>
    </w:p>
    <w:p w:rsidR="005909A2" w:rsidRPr="00CF5F5A" w:rsidRDefault="00926100" w:rsidP="00517F40">
      <w:pPr>
        <w:jc w:val="both"/>
        <w:rPr>
          <w:rFonts w:ascii="Calibri" w:hAnsi="Calibri"/>
        </w:rPr>
      </w:pPr>
      <w:r w:rsidRPr="00CF5F5A">
        <w:rPr>
          <w:rFonts w:ascii="Calibri" w:hAnsi="Calibri"/>
        </w:rPr>
        <w:tab/>
      </w:r>
      <w:r w:rsidR="005909A2" w:rsidRPr="00CF5F5A">
        <w:rPr>
          <w:rFonts w:ascii="Calibri" w:hAnsi="Calibri"/>
        </w:rPr>
        <w:t>2.4.</w:t>
      </w:r>
      <w:r w:rsidRPr="00CF5F5A">
        <w:rPr>
          <w:rFonts w:ascii="Calibri" w:hAnsi="Calibri"/>
        </w:rPr>
        <w:t>Estimari asupra performantei..................................................................2</w:t>
      </w:r>
    </w:p>
    <w:p w:rsidR="005909A2" w:rsidRPr="00CF5F5A" w:rsidRDefault="00926100" w:rsidP="00517F40">
      <w:pPr>
        <w:jc w:val="both"/>
        <w:rPr>
          <w:rFonts w:ascii="Calibri" w:hAnsi="Calibri"/>
        </w:rPr>
      </w:pPr>
      <w:r w:rsidRPr="00CF5F5A">
        <w:rPr>
          <w:rFonts w:ascii="Calibri" w:hAnsi="Calibri"/>
        </w:rPr>
        <w:tab/>
      </w:r>
      <w:r w:rsidR="005909A2" w:rsidRPr="00CF5F5A">
        <w:rPr>
          <w:rFonts w:ascii="Calibri" w:hAnsi="Calibri"/>
        </w:rPr>
        <w:t>2.5.</w:t>
      </w:r>
      <w:r w:rsidRPr="00CF5F5A">
        <w:rPr>
          <w:rFonts w:ascii="Calibri" w:hAnsi="Calibri"/>
        </w:rPr>
        <w:t>Dezvoltare ulterioara a aplicatiei.............................................................3</w:t>
      </w:r>
    </w:p>
    <w:p w:rsidR="00517F40" w:rsidRPr="00CF5F5A" w:rsidRDefault="00517F40" w:rsidP="007E2B06">
      <w:pPr>
        <w:rPr>
          <w:rFonts w:ascii="Calibri" w:hAnsi="Calibri"/>
        </w:rPr>
      </w:pPr>
    </w:p>
    <w:p w:rsidR="005909A2" w:rsidRPr="00CF5F5A" w:rsidRDefault="005909A2" w:rsidP="007E2B06">
      <w:pPr>
        <w:rPr>
          <w:rFonts w:ascii="Calibri" w:hAnsi="Calibri"/>
        </w:rPr>
      </w:pPr>
    </w:p>
    <w:p w:rsidR="00494095" w:rsidRPr="00CF5F5A" w:rsidRDefault="0059716D" w:rsidP="00494095">
      <w:pPr>
        <w:rPr>
          <w:rFonts w:ascii="Calibri" w:hAnsi="Calibri"/>
          <w:b/>
        </w:rPr>
      </w:pPr>
      <w:r w:rsidRPr="00CF5F5A">
        <w:rPr>
          <w:rFonts w:ascii="Calibri" w:hAnsi="Calibri"/>
          <w:b/>
        </w:rPr>
        <w:t>3</w:t>
      </w:r>
      <w:r w:rsidR="00494095" w:rsidRPr="00CF5F5A">
        <w:rPr>
          <w:rFonts w:ascii="Calibri" w:hAnsi="Calibri"/>
          <w:b/>
        </w:rPr>
        <w:t xml:space="preserve">. </w:t>
      </w:r>
      <w:r w:rsidR="002404B5" w:rsidRPr="00CF5F5A">
        <w:rPr>
          <w:rFonts w:ascii="Calibri" w:hAnsi="Calibri"/>
          <w:b/>
        </w:rPr>
        <w:t xml:space="preserve">Diagrame </w:t>
      </w:r>
      <w:r w:rsidR="00494095" w:rsidRPr="00CF5F5A">
        <w:rPr>
          <w:rFonts w:ascii="Calibri" w:hAnsi="Calibri"/>
          <w:b/>
        </w:rPr>
        <w:t>UML</w:t>
      </w:r>
    </w:p>
    <w:p w:rsidR="00494095" w:rsidRPr="00CF5F5A" w:rsidRDefault="005E7492" w:rsidP="00494095">
      <w:pPr>
        <w:rPr>
          <w:rFonts w:ascii="Calibri" w:hAnsi="Calibri"/>
        </w:rPr>
      </w:pPr>
      <w:r w:rsidRPr="00CF5F5A">
        <w:rPr>
          <w:rFonts w:ascii="Calibri" w:hAnsi="Calibri"/>
        </w:rPr>
        <w:tab/>
      </w:r>
      <w:r w:rsidR="0059716D" w:rsidRPr="00CF5F5A">
        <w:rPr>
          <w:rFonts w:ascii="Calibri" w:hAnsi="Calibri"/>
        </w:rPr>
        <w:t>3.1</w:t>
      </w:r>
      <w:r w:rsidR="00494095" w:rsidRPr="00CF5F5A">
        <w:rPr>
          <w:rFonts w:ascii="Calibri" w:hAnsi="Calibri"/>
          <w:b/>
        </w:rPr>
        <w:t xml:space="preserve">. </w:t>
      </w:r>
      <w:r w:rsidR="00494095" w:rsidRPr="00CF5F5A">
        <w:rPr>
          <w:rFonts w:ascii="Calibri" w:hAnsi="Calibri"/>
        </w:rPr>
        <w:t>Modelarea cazurilor de utilizare</w:t>
      </w:r>
      <w:r w:rsidR="002404B5" w:rsidRPr="00CF5F5A">
        <w:rPr>
          <w:rFonts w:ascii="Calibri" w:hAnsi="Calibri"/>
        </w:rPr>
        <w:t>...................................................</w:t>
      </w:r>
      <w:r w:rsidRPr="00CF5F5A">
        <w:rPr>
          <w:rFonts w:ascii="Calibri" w:hAnsi="Calibri"/>
        </w:rPr>
        <w:t>.</w:t>
      </w:r>
      <w:r w:rsidR="002404B5" w:rsidRPr="00CF5F5A">
        <w:rPr>
          <w:rFonts w:ascii="Calibri" w:hAnsi="Calibri"/>
        </w:rPr>
        <w:t>........</w:t>
      </w:r>
      <w:r w:rsidR="004C6391" w:rsidRPr="00CF5F5A">
        <w:rPr>
          <w:rFonts w:ascii="Calibri" w:hAnsi="Calibri"/>
        </w:rPr>
        <w:t>..5</w:t>
      </w:r>
    </w:p>
    <w:p w:rsidR="00494095" w:rsidRPr="00CF5F5A" w:rsidRDefault="005E7492" w:rsidP="00494095">
      <w:pPr>
        <w:rPr>
          <w:rFonts w:ascii="Calibri" w:hAnsi="Calibri"/>
        </w:rPr>
      </w:pPr>
      <w:r w:rsidRPr="00CF5F5A">
        <w:rPr>
          <w:rFonts w:ascii="Calibri" w:hAnsi="Calibri"/>
        </w:rPr>
        <w:tab/>
      </w:r>
      <w:r w:rsidR="00494095" w:rsidRPr="00CF5F5A">
        <w:rPr>
          <w:rFonts w:ascii="Calibri" w:hAnsi="Calibri"/>
        </w:rPr>
        <w:t>3</w:t>
      </w:r>
      <w:r w:rsidR="0059716D" w:rsidRPr="00CF5F5A">
        <w:rPr>
          <w:rFonts w:ascii="Calibri" w:hAnsi="Calibri"/>
        </w:rPr>
        <w:t>.2</w:t>
      </w:r>
      <w:r w:rsidR="00494095" w:rsidRPr="00CF5F5A">
        <w:rPr>
          <w:rFonts w:ascii="Calibri" w:hAnsi="Calibri"/>
        </w:rPr>
        <w:t>. Modelarea conceptuală. Diagrama de clase</w:t>
      </w:r>
      <w:r w:rsidR="002404B5" w:rsidRPr="00CF5F5A">
        <w:rPr>
          <w:rFonts w:ascii="Calibri" w:hAnsi="Calibri"/>
        </w:rPr>
        <w:t>..............</w:t>
      </w:r>
      <w:r w:rsidRPr="00CF5F5A">
        <w:rPr>
          <w:rFonts w:ascii="Calibri" w:hAnsi="Calibri"/>
        </w:rPr>
        <w:t>.......................</w:t>
      </w:r>
      <w:r w:rsidR="002404B5" w:rsidRPr="00CF5F5A">
        <w:rPr>
          <w:rFonts w:ascii="Calibri" w:hAnsi="Calibri"/>
        </w:rPr>
        <w:t>......</w:t>
      </w:r>
      <w:r w:rsidR="004C6391" w:rsidRPr="00CF5F5A">
        <w:rPr>
          <w:rFonts w:ascii="Calibri" w:hAnsi="Calibri"/>
        </w:rPr>
        <w:t>.6</w:t>
      </w:r>
    </w:p>
    <w:p w:rsidR="00494095" w:rsidRPr="00CF5F5A" w:rsidRDefault="005E7492" w:rsidP="00494095">
      <w:pPr>
        <w:rPr>
          <w:rFonts w:ascii="Calibri" w:hAnsi="Calibri"/>
          <w:b/>
        </w:rPr>
      </w:pPr>
      <w:r w:rsidRPr="00CF5F5A">
        <w:rPr>
          <w:rFonts w:ascii="Calibri" w:hAnsi="Calibri"/>
        </w:rPr>
        <w:tab/>
      </w:r>
      <w:r w:rsidR="0059716D" w:rsidRPr="00CF5F5A">
        <w:rPr>
          <w:rFonts w:ascii="Calibri" w:hAnsi="Calibri"/>
        </w:rPr>
        <w:t>3.3</w:t>
      </w:r>
      <w:r w:rsidR="00494095" w:rsidRPr="00CF5F5A">
        <w:rPr>
          <w:rFonts w:ascii="Calibri" w:hAnsi="Calibri"/>
        </w:rPr>
        <w:t>. Diagrame de activităţi</w:t>
      </w:r>
      <w:r w:rsidR="002404B5" w:rsidRPr="00CF5F5A">
        <w:rPr>
          <w:rFonts w:ascii="Calibri" w:hAnsi="Calibri"/>
        </w:rPr>
        <w:t>.................................................</w:t>
      </w:r>
      <w:r w:rsidRPr="00CF5F5A">
        <w:rPr>
          <w:rFonts w:ascii="Calibri" w:hAnsi="Calibri"/>
        </w:rPr>
        <w:t>.......................</w:t>
      </w:r>
      <w:r w:rsidR="002404B5" w:rsidRPr="00CF5F5A">
        <w:rPr>
          <w:rFonts w:ascii="Calibri" w:hAnsi="Calibri"/>
        </w:rPr>
        <w:t>.</w:t>
      </w:r>
      <w:r w:rsidR="00DE4FD7" w:rsidRPr="00CF5F5A">
        <w:rPr>
          <w:rFonts w:ascii="Calibri" w:hAnsi="Calibri"/>
        </w:rPr>
        <w:t>..</w:t>
      </w:r>
      <w:r w:rsidR="004C6391" w:rsidRPr="00CF5F5A">
        <w:rPr>
          <w:rFonts w:ascii="Calibri" w:hAnsi="Calibri"/>
        </w:rPr>
        <w:t>...</w:t>
      </w:r>
      <w:r w:rsidR="00DE4FD7" w:rsidRPr="00CF5F5A">
        <w:rPr>
          <w:rFonts w:ascii="Calibri" w:hAnsi="Calibri"/>
        </w:rPr>
        <w:t>.</w:t>
      </w:r>
      <w:r w:rsidRPr="00CF5F5A">
        <w:rPr>
          <w:rFonts w:ascii="Calibri" w:hAnsi="Calibri"/>
        </w:rPr>
        <w:t>7</w:t>
      </w:r>
    </w:p>
    <w:p w:rsidR="00945DD9" w:rsidRPr="00CF5F5A" w:rsidRDefault="00945DD9" w:rsidP="00494095">
      <w:pPr>
        <w:rPr>
          <w:rFonts w:ascii="Calibri" w:hAnsi="Calibri"/>
          <w:b/>
        </w:rPr>
      </w:pPr>
    </w:p>
    <w:p w:rsidR="00945DD9" w:rsidRPr="00CF5F5A" w:rsidRDefault="0059716D" w:rsidP="00494095">
      <w:pPr>
        <w:rPr>
          <w:rFonts w:ascii="Calibri" w:hAnsi="Calibri"/>
        </w:rPr>
      </w:pPr>
      <w:r w:rsidRPr="00CF5F5A">
        <w:rPr>
          <w:rFonts w:ascii="Calibri" w:hAnsi="Calibri"/>
          <w:b/>
        </w:rPr>
        <w:t>4</w:t>
      </w:r>
      <w:r w:rsidR="00945DD9" w:rsidRPr="00CF5F5A">
        <w:rPr>
          <w:rFonts w:ascii="Calibri" w:hAnsi="Calibri"/>
          <w:b/>
        </w:rPr>
        <w:t>.</w:t>
      </w:r>
      <w:r w:rsidRPr="00CF5F5A">
        <w:rPr>
          <w:rFonts w:ascii="Calibri" w:hAnsi="Calibri"/>
        </w:rPr>
        <w:t xml:space="preserve"> </w:t>
      </w:r>
      <w:r w:rsidRPr="00CF5F5A">
        <w:rPr>
          <w:rFonts w:ascii="Calibri" w:hAnsi="Calibri"/>
          <w:b/>
        </w:rPr>
        <w:t>Interfata aplicatiei</w:t>
      </w:r>
      <w:r w:rsidR="00A600BB" w:rsidRPr="00CF5F5A">
        <w:rPr>
          <w:rFonts w:ascii="Calibri" w:hAnsi="Calibri"/>
        </w:rPr>
        <w:t>........................................................................................</w:t>
      </w:r>
      <w:r w:rsidR="004C6391" w:rsidRPr="00CF5F5A">
        <w:rPr>
          <w:rFonts w:ascii="Calibri" w:hAnsi="Calibri"/>
        </w:rPr>
        <w:t>.....</w:t>
      </w:r>
      <w:r w:rsidR="005E7492" w:rsidRPr="00CF5F5A">
        <w:rPr>
          <w:rFonts w:ascii="Calibri" w:hAnsi="Calibri"/>
        </w:rPr>
        <w:t>.....9</w:t>
      </w:r>
    </w:p>
    <w:p w:rsidR="005909A2" w:rsidRPr="00CF5F5A" w:rsidRDefault="005909A2" w:rsidP="007E2B06">
      <w:pPr>
        <w:rPr>
          <w:rFonts w:ascii="Calibri" w:hAnsi="Calibri"/>
          <w:lang w:val="it-IT" w:eastAsia="ar-SA"/>
        </w:rPr>
      </w:pPr>
    </w:p>
    <w:p w:rsidR="00937D29" w:rsidRPr="00CF5F5A" w:rsidRDefault="00937D29" w:rsidP="007E2B06">
      <w:pPr>
        <w:rPr>
          <w:rFonts w:ascii="Calibri" w:hAnsi="Calibri"/>
          <w:lang w:val="it-IT" w:eastAsia="ar-SA"/>
        </w:rPr>
      </w:pPr>
      <w:r w:rsidRPr="00CF5F5A">
        <w:rPr>
          <w:rFonts w:ascii="Calibri" w:hAnsi="Calibri"/>
          <w:b/>
          <w:lang w:val="it-IT" w:eastAsia="ar-SA"/>
        </w:rPr>
        <w:t>5. Codul aplicatiei</w:t>
      </w:r>
      <w:r w:rsidRPr="00CF5F5A">
        <w:rPr>
          <w:rFonts w:ascii="Calibri" w:hAnsi="Calibri"/>
          <w:lang w:val="it-IT" w:eastAsia="ar-SA"/>
        </w:rPr>
        <w:t>........................................................................................................15</w:t>
      </w:r>
    </w:p>
    <w:p w:rsidR="005909A2" w:rsidRPr="00CF5F5A" w:rsidRDefault="005909A2" w:rsidP="007E2B06">
      <w:pPr>
        <w:pStyle w:val="Heading2"/>
        <w:numPr>
          <w:ilvl w:val="1"/>
          <w:numId w:val="1"/>
        </w:numPr>
        <w:tabs>
          <w:tab w:val="left" w:pos="0"/>
        </w:tabs>
        <w:spacing w:before="0"/>
        <w:ind w:firstLine="900"/>
        <w:rPr>
          <w:rFonts w:ascii="Calibri" w:hAnsi="Calibri" w:cs="Times New Roman"/>
          <w:sz w:val="24"/>
          <w:szCs w:val="24"/>
          <w:lang w:val="it-IT"/>
        </w:rPr>
      </w:pPr>
    </w:p>
    <w:p w:rsidR="005909A2" w:rsidRPr="00CF5F5A" w:rsidRDefault="005909A2" w:rsidP="007E2B06">
      <w:pPr>
        <w:pStyle w:val="Heading2"/>
        <w:numPr>
          <w:ilvl w:val="1"/>
          <w:numId w:val="1"/>
        </w:numPr>
        <w:tabs>
          <w:tab w:val="left" w:pos="0"/>
        </w:tabs>
        <w:spacing w:before="0"/>
        <w:ind w:firstLine="900"/>
        <w:rPr>
          <w:rFonts w:ascii="Calibri" w:hAnsi="Calibri" w:cs="Times New Roman"/>
          <w:sz w:val="24"/>
          <w:szCs w:val="24"/>
          <w:lang w:val="it-IT"/>
        </w:rPr>
      </w:pPr>
    </w:p>
    <w:p w:rsidR="005909A2" w:rsidRPr="00CF5F5A" w:rsidRDefault="005909A2" w:rsidP="007E2B06">
      <w:pPr>
        <w:pStyle w:val="Heading2"/>
        <w:tabs>
          <w:tab w:val="clear" w:pos="2520"/>
        </w:tabs>
        <w:spacing w:before="0"/>
        <w:ind w:left="900" w:firstLine="0"/>
        <w:rPr>
          <w:rFonts w:ascii="Calibri" w:hAnsi="Calibri" w:cs="Times New Roman"/>
          <w:sz w:val="24"/>
          <w:szCs w:val="24"/>
          <w:lang w:val="it-IT"/>
        </w:rPr>
      </w:pPr>
    </w:p>
    <w:p w:rsidR="001946F6" w:rsidRPr="00CF5F5A" w:rsidRDefault="001946F6" w:rsidP="007E2B06">
      <w:pPr>
        <w:rPr>
          <w:rFonts w:ascii="Calibri" w:hAnsi="Calibri"/>
          <w:lang w:val="it-IT"/>
        </w:rPr>
      </w:pPr>
    </w:p>
    <w:p w:rsidR="007E2B06" w:rsidRPr="00CF5F5A" w:rsidRDefault="007E2B06" w:rsidP="001660EC">
      <w:pPr>
        <w:rPr>
          <w:rFonts w:ascii="Calibri" w:hAnsi="Calibri"/>
          <w:lang w:val="it-IT"/>
        </w:rPr>
      </w:pPr>
    </w:p>
    <w:p w:rsidR="007E2B06" w:rsidRPr="00CF5F5A" w:rsidRDefault="007E2B06" w:rsidP="007E2B06">
      <w:pPr>
        <w:rPr>
          <w:rFonts w:ascii="Calibri" w:hAnsi="Calibri"/>
          <w:lang w:val="it-IT"/>
        </w:rPr>
      </w:pPr>
    </w:p>
    <w:p w:rsidR="007E2B06" w:rsidRPr="00CF5F5A" w:rsidRDefault="007E2B06" w:rsidP="007E2B06">
      <w:pPr>
        <w:rPr>
          <w:rFonts w:ascii="Calibri" w:hAnsi="Calibri"/>
          <w:lang w:val="it-IT"/>
        </w:rPr>
      </w:pPr>
    </w:p>
    <w:p w:rsidR="002F7851" w:rsidRPr="00CF5F5A" w:rsidRDefault="002F7851" w:rsidP="007E2B06">
      <w:pPr>
        <w:rPr>
          <w:rFonts w:ascii="Calibri" w:hAnsi="Calibri"/>
          <w:lang w:val="it-IT"/>
        </w:rPr>
      </w:pPr>
    </w:p>
    <w:p w:rsidR="007E2B06" w:rsidRPr="00CF5F5A" w:rsidRDefault="007E2B06" w:rsidP="007E2B06">
      <w:pPr>
        <w:rPr>
          <w:rFonts w:ascii="Calibri" w:hAnsi="Calibri"/>
          <w:lang w:val="it-IT"/>
        </w:rPr>
      </w:pPr>
    </w:p>
    <w:p w:rsidR="004C6391" w:rsidRPr="00CF5F5A" w:rsidRDefault="004C6391" w:rsidP="007E2B06">
      <w:pPr>
        <w:rPr>
          <w:rFonts w:ascii="Calibri" w:hAnsi="Calibri"/>
          <w:lang w:val="it-IT"/>
        </w:rPr>
      </w:pPr>
    </w:p>
    <w:p w:rsidR="004C6391" w:rsidRPr="00CF5F5A" w:rsidRDefault="004C6391" w:rsidP="007E2B06">
      <w:pPr>
        <w:rPr>
          <w:rFonts w:ascii="Calibri" w:hAnsi="Calibri"/>
          <w:lang w:val="it-IT"/>
        </w:rPr>
      </w:pPr>
    </w:p>
    <w:p w:rsidR="004C6391" w:rsidRPr="00CF5F5A" w:rsidRDefault="004C6391" w:rsidP="007E2B06">
      <w:pPr>
        <w:rPr>
          <w:rFonts w:ascii="Calibri" w:hAnsi="Calibri"/>
          <w:lang w:val="it-IT"/>
        </w:rPr>
      </w:pPr>
    </w:p>
    <w:p w:rsidR="004C6391" w:rsidRPr="00CF5F5A" w:rsidRDefault="004C6391" w:rsidP="007E2B06">
      <w:pPr>
        <w:rPr>
          <w:rFonts w:ascii="Calibri" w:hAnsi="Calibri"/>
          <w:lang w:val="it-IT"/>
        </w:rPr>
      </w:pPr>
    </w:p>
    <w:p w:rsidR="005909A2" w:rsidRPr="00CF5F5A" w:rsidRDefault="005909A2" w:rsidP="001660EC">
      <w:pPr>
        <w:spacing w:before="30"/>
        <w:rPr>
          <w:rFonts w:ascii="Calibri" w:hAnsi="Calibri"/>
          <w:b/>
          <w:lang w:val="it-IT"/>
        </w:rPr>
      </w:pPr>
      <w:r w:rsidRPr="00CF5F5A">
        <w:rPr>
          <w:rFonts w:ascii="Calibri" w:hAnsi="Calibri"/>
          <w:b/>
          <w:lang w:val="it-IT"/>
        </w:rPr>
        <w:lastRenderedPageBreak/>
        <w:t>1. Prezentarea proiectului:</w:t>
      </w:r>
    </w:p>
    <w:p w:rsidR="001946F6" w:rsidRPr="00CF5F5A" w:rsidRDefault="005909A2" w:rsidP="001660EC">
      <w:pPr>
        <w:spacing w:before="30"/>
        <w:rPr>
          <w:rFonts w:ascii="Calibri" w:hAnsi="Calibri"/>
          <w:lang w:val="it-IT"/>
        </w:rPr>
      </w:pPr>
      <w:r w:rsidRPr="00CF5F5A">
        <w:rPr>
          <w:rFonts w:ascii="Calibri" w:hAnsi="Calibri"/>
          <w:lang w:val="it-IT"/>
        </w:rPr>
        <w:tab/>
      </w:r>
    </w:p>
    <w:p w:rsidR="008D57EA" w:rsidRPr="00CF5F5A" w:rsidRDefault="001946F6" w:rsidP="001660EC">
      <w:pPr>
        <w:spacing w:before="30"/>
        <w:rPr>
          <w:rFonts w:ascii="Calibri" w:hAnsi="Calibri"/>
          <w:lang w:val="it-IT"/>
        </w:rPr>
      </w:pPr>
      <w:r w:rsidRPr="00CF5F5A">
        <w:rPr>
          <w:rFonts w:ascii="Calibri" w:hAnsi="Calibri"/>
          <w:lang w:val="it-IT"/>
        </w:rPr>
        <w:tab/>
      </w:r>
      <w:r w:rsidR="005909A2" w:rsidRPr="00CF5F5A">
        <w:rPr>
          <w:rFonts w:ascii="Calibri" w:hAnsi="Calibri"/>
          <w:lang w:val="it-IT"/>
        </w:rPr>
        <w:t>Proiectul const</w:t>
      </w:r>
      <w:r w:rsidR="005909A2" w:rsidRPr="00CF5F5A">
        <w:rPr>
          <w:rFonts w:ascii="Calibri" w:hAnsi="Calibri"/>
        </w:rPr>
        <w:t>ă</w:t>
      </w:r>
      <w:r w:rsidR="008D57EA" w:rsidRPr="00CF5F5A">
        <w:rPr>
          <w:rFonts w:ascii="Calibri" w:hAnsi="Calibri"/>
          <w:lang w:val="it-IT"/>
        </w:rPr>
        <w:t xml:space="preserve"> într-o aplicaţie WEB destinata iubitorilor de calatorii. </w:t>
      </w:r>
      <w:r w:rsidR="00B347D5" w:rsidRPr="00CF5F5A">
        <w:rPr>
          <w:rFonts w:ascii="Calibri" w:hAnsi="Calibri"/>
          <w:lang w:val="it-IT"/>
        </w:rPr>
        <w:t>Este vorba de o agentie de turism unde s</w:t>
      </w:r>
      <w:r w:rsidR="008D57EA" w:rsidRPr="00CF5F5A">
        <w:rPr>
          <w:rFonts w:ascii="Calibri" w:hAnsi="Calibri"/>
          <w:lang w:val="it-IT"/>
        </w:rPr>
        <w:t>unt expuse mai multe calatorii pe care utilizatorii le pot cumpara. Deocamdata pe site apar numai 4 calatorii: la Berlin, Stockholm, Bruxelles si Palermo.</w:t>
      </w:r>
      <w:r w:rsidR="00B347D5" w:rsidRPr="00CF5F5A">
        <w:rPr>
          <w:rFonts w:ascii="Calibri" w:hAnsi="Calibri"/>
          <w:lang w:val="it-IT"/>
        </w:rPr>
        <w:t xml:space="preserve"> Site-ul  este creat in scop comercial. Incearca sa se diferentieze de restul agentiilor de turism, prin oferta mai avantajoasa si mai accesibila.</w:t>
      </w:r>
    </w:p>
    <w:p w:rsidR="001660EC" w:rsidRPr="00CF5F5A" w:rsidRDefault="001660EC" w:rsidP="007E2B06">
      <w:pPr>
        <w:ind w:firstLine="480"/>
        <w:rPr>
          <w:rFonts w:ascii="Calibri" w:hAnsi="Calibri"/>
          <w:lang w:val="it-IT"/>
        </w:rPr>
      </w:pPr>
    </w:p>
    <w:p w:rsidR="001946F6" w:rsidRPr="00CF5F5A" w:rsidRDefault="001946F6" w:rsidP="007E2B06">
      <w:pPr>
        <w:ind w:firstLine="480"/>
        <w:rPr>
          <w:rFonts w:ascii="Calibri" w:hAnsi="Calibri"/>
          <w:lang w:val="it-IT"/>
        </w:rPr>
      </w:pPr>
    </w:p>
    <w:p w:rsidR="001946F6" w:rsidRPr="00CF5F5A" w:rsidRDefault="001946F6" w:rsidP="007E2B06">
      <w:pPr>
        <w:ind w:firstLine="480"/>
        <w:rPr>
          <w:rFonts w:ascii="Calibri" w:hAnsi="Calibri"/>
          <w:b/>
          <w:lang w:val="it-IT"/>
        </w:rPr>
      </w:pPr>
      <w:r w:rsidRPr="00CF5F5A">
        <w:rPr>
          <w:rFonts w:ascii="Calibri" w:hAnsi="Calibri"/>
          <w:b/>
          <w:lang w:val="it-IT"/>
        </w:rPr>
        <w:tab/>
      </w:r>
      <w:r w:rsidRPr="00CF5F5A">
        <w:rPr>
          <w:rFonts w:ascii="Calibri" w:hAnsi="Calibri"/>
          <w:b/>
          <w:lang w:val="it-IT"/>
        </w:rPr>
        <w:tab/>
        <w:t>1.1 Ideea site-ului (scopul si obiective)</w:t>
      </w:r>
    </w:p>
    <w:p w:rsidR="001946F6" w:rsidRPr="00CF5F5A" w:rsidRDefault="005909A2" w:rsidP="007E2B06">
      <w:pPr>
        <w:ind w:firstLine="480"/>
        <w:rPr>
          <w:rFonts w:ascii="Calibri" w:hAnsi="Calibri"/>
          <w:lang w:val="it-IT"/>
        </w:rPr>
      </w:pPr>
      <w:r w:rsidRPr="00CF5F5A">
        <w:rPr>
          <w:rFonts w:ascii="Calibri" w:hAnsi="Calibri"/>
          <w:lang w:val="it-IT"/>
        </w:rPr>
        <w:t xml:space="preserve"> </w:t>
      </w:r>
    </w:p>
    <w:p w:rsidR="00B22C78" w:rsidRPr="00CF5F5A" w:rsidRDefault="008D57EA" w:rsidP="007E2B06">
      <w:pPr>
        <w:ind w:firstLine="480"/>
        <w:rPr>
          <w:rFonts w:ascii="Calibri" w:hAnsi="Calibri"/>
          <w:lang w:val="it-IT"/>
        </w:rPr>
      </w:pPr>
      <w:r w:rsidRPr="00CF5F5A">
        <w:rPr>
          <w:rFonts w:ascii="Calibri" w:hAnsi="Calibri"/>
          <w:lang w:val="it-IT"/>
        </w:rPr>
        <w:t xml:space="preserve">Mondializarea din ultimii 20 de ani a dus la aparitia unei societati care isi doreste si isi permite sa intreprinda calatorii. Pentru ca acestia sa gaseasca avion si cazare trebuie, momentan, sa caute pe mai multe site-uri: Booking, Vola, WizzAir, RyanAir, Airbnb etc. </w:t>
      </w:r>
    </w:p>
    <w:p w:rsidR="00B22C78" w:rsidRPr="00CF5F5A" w:rsidRDefault="008D57EA" w:rsidP="007E2B06">
      <w:pPr>
        <w:ind w:firstLine="480"/>
        <w:rPr>
          <w:rFonts w:ascii="Calibri" w:hAnsi="Calibri"/>
          <w:lang w:val="it-IT"/>
        </w:rPr>
      </w:pPr>
      <w:r w:rsidRPr="00CF5F5A">
        <w:rPr>
          <w:rFonts w:ascii="Calibri" w:hAnsi="Calibri"/>
          <w:lang w:val="it-IT"/>
        </w:rPr>
        <w:t xml:space="preserve">Ideea site-ului T@world este de a oferi pachete ieftine avion/cazare/transfer de la aeroport pentru a oferi clientilor sai un mod mai usor de a-si planfica calatoria – fara batai de cap si fara timp pierdut pentru cautarea celei mai bune oferte. </w:t>
      </w:r>
    </w:p>
    <w:p w:rsidR="005909A2" w:rsidRPr="00CF5F5A" w:rsidRDefault="008D57EA" w:rsidP="007E2B06">
      <w:pPr>
        <w:ind w:firstLine="480"/>
        <w:rPr>
          <w:rFonts w:ascii="Calibri" w:hAnsi="Calibri"/>
          <w:lang w:val="it-IT"/>
        </w:rPr>
      </w:pPr>
      <w:r w:rsidRPr="00CF5F5A">
        <w:rPr>
          <w:rFonts w:ascii="Calibri" w:hAnsi="Calibri"/>
          <w:lang w:val="it-IT"/>
        </w:rPr>
        <w:t>Acest site ofera confert si flexibilitate pentru ca utilizatorii sa fie multumiti de servicii si sa se reintoarca.</w:t>
      </w:r>
    </w:p>
    <w:p w:rsidR="001660EC" w:rsidRPr="00CF5F5A" w:rsidRDefault="001660EC" w:rsidP="007E2B06">
      <w:pPr>
        <w:ind w:firstLine="480"/>
        <w:rPr>
          <w:rFonts w:ascii="Calibri" w:hAnsi="Calibri"/>
          <w:lang w:val="it-IT"/>
        </w:rPr>
      </w:pPr>
    </w:p>
    <w:p w:rsidR="001660EC" w:rsidRPr="00CF5F5A" w:rsidRDefault="001660EC" w:rsidP="007E2B06">
      <w:pPr>
        <w:ind w:firstLine="480"/>
        <w:rPr>
          <w:rFonts w:ascii="Calibri" w:hAnsi="Calibri"/>
        </w:rPr>
      </w:pPr>
    </w:p>
    <w:p w:rsidR="005909A2" w:rsidRPr="00CF5F5A" w:rsidRDefault="005909A2" w:rsidP="007E2B06">
      <w:pPr>
        <w:ind w:left="114"/>
        <w:rPr>
          <w:rFonts w:ascii="Calibri" w:hAnsi="Calibri"/>
          <w:lang w:val="it-IT"/>
        </w:rPr>
      </w:pPr>
    </w:p>
    <w:p w:rsidR="005909A2" w:rsidRPr="00CF5F5A" w:rsidRDefault="00B22C78" w:rsidP="007E2B06">
      <w:pPr>
        <w:pStyle w:val="Heading2"/>
        <w:tabs>
          <w:tab w:val="clear" w:pos="2520"/>
          <w:tab w:val="left" w:pos="0"/>
        </w:tabs>
        <w:spacing w:before="0"/>
        <w:ind w:left="0" w:firstLine="0"/>
        <w:rPr>
          <w:rFonts w:ascii="Calibri" w:hAnsi="Calibri" w:cs="Times New Roman"/>
          <w:i w:val="0"/>
          <w:sz w:val="24"/>
          <w:szCs w:val="24"/>
          <w:lang w:val="it-IT"/>
        </w:rPr>
      </w:pPr>
      <w:r w:rsidRPr="00CF5F5A">
        <w:rPr>
          <w:rFonts w:ascii="Calibri" w:hAnsi="Calibri" w:cs="Times New Roman"/>
          <w:i w:val="0"/>
          <w:sz w:val="24"/>
          <w:szCs w:val="24"/>
          <w:lang w:val="it-IT"/>
        </w:rPr>
        <w:t xml:space="preserve">2. </w:t>
      </w:r>
      <w:proofErr w:type="spellStart"/>
      <w:r w:rsidR="005909A2" w:rsidRPr="00CF5F5A">
        <w:rPr>
          <w:rFonts w:ascii="Calibri" w:hAnsi="Calibri"/>
          <w:i w:val="0"/>
          <w:sz w:val="24"/>
          <w:szCs w:val="24"/>
        </w:rPr>
        <w:t>Detalii</w:t>
      </w:r>
      <w:proofErr w:type="spellEnd"/>
      <w:r w:rsidR="005909A2" w:rsidRPr="00CF5F5A">
        <w:rPr>
          <w:rFonts w:ascii="Calibri" w:hAnsi="Calibri"/>
          <w:i w:val="0"/>
          <w:sz w:val="24"/>
          <w:szCs w:val="24"/>
        </w:rPr>
        <w:t xml:space="preserve"> </w:t>
      </w:r>
      <w:proofErr w:type="spellStart"/>
      <w:r w:rsidR="005909A2" w:rsidRPr="00CF5F5A">
        <w:rPr>
          <w:rFonts w:ascii="Calibri" w:hAnsi="Calibri"/>
          <w:i w:val="0"/>
          <w:sz w:val="24"/>
          <w:szCs w:val="24"/>
        </w:rPr>
        <w:t>tehnice</w:t>
      </w:r>
      <w:proofErr w:type="spellEnd"/>
      <w:r w:rsidR="005909A2" w:rsidRPr="00CF5F5A">
        <w:rPr>
          <w:rFonts w:ascii="Calibri" w:hAnsi="Calibri"/>
          <w:i w:val="0"/>
          <w:sz w:val="24"/>
          <w:szCs w:val="24"/>
        </w:rPr>
        <w:t>:</w:t>
      </w:r>
    </w:p>
    <w:p w:rsidR="00B22C78" w:rsidRPr="00CF5F5A" w:rsidRDefault="00B22C78" w:rsidP="007E2B06">
      <w:pPr>
        <w:jc w:val="both"/>
        <w:rPr>
          <w:rFonts w:ascii="Calibri" w:hAnsi="Calibri"/>
        </w:rPr>
      </w:pPr>
    </w:p>
    <w:p w:rsidR="00B22C78" w:rsidRPr="00CF5F5A" w:rsidRDefault="00DF3466" w:rsidP="007E2B06">
      <w:pPr>
        <w:rPr>
          <w:rFonts w:ascii="Calibri" w:hAnsi="Calibri"/>
          <w:b/>
          <w:lang w:val="it-IT"/>
        </w:rPr>
      </w:pPr>
      <w:r w:rsidRPr="00CF5F5A">
        <w:rPr>
          <w:rFonts w:ascii="Calibri" w:hAnsi="Calibri"/>
          <w:b/>
          <w:lang w:val="it-IT"/>
        </w:rPr>
        <w:tab/>
      </w:r>
      <w:r w:rsidR="00B22C78" w:rsidRPr="00CF5F5A">
        <w:rPr>
          <w:rFonts w:ascii="Calibri" w:hAnsi="Calibri"/>
          <w:b/>
          <w:lang w:val="it-IT"/>
        </w:rPr>
        <w:t>2.1.</w:t>
      </w:r>
      <w:r w:rsidR="00060397" w:rsidRPr="00CF5F5A">
        <w:rPr>
          <w:rFonts w:ascii="Calibri" w:hAnsi="Calibri"/>
          <w:b/>
          <w:lang w:val="it-IT"/>
        </w:rPr>
        <w:t xml:space="preserve"> </w:t>
      </w:r>
      <w:r w:rsidR="000159F6" w:rsidRPr="00CF5F5A">
        <w:rPr>
          <w:rFonts w:ascii="Calibri" w:hAnsi="Calibri"/>
          <w:b/>
          <w:lang w:val="it-IT"/>
        </w:rPr>
        <w:t>Limbajul si mediu de dezvoltare</w:t>
      </w:r>
    </w:p>
    <w:p w:rsidR="000159F6" w:rsidRPr="00CF5F5A" w:rsidRDefault="000159F6" w:rsidP="007E2B06">
      <w:pPr>
        <w:rPr>
          <w:rFonts w:ascii="Calibri" w:hAnsi="Calibri"/>
          <w:lang w:val="it-IT"/>
        </w:rPr>
      </w:pPr>
    </w:p>
    <w:p w:rsidR="00B22C78" w:rsidRPr="00CF5F5A" w:rsidRDefault="000159F6" w:rsidP="007E2B06">
      <w:pPr>
        <w:rPr>
          <w:rFonts w:ascii="Calibri" w:hAnsi="Calibri"/>
          <w:lang w:val="it-IT"/>
        </w:rPr>
      </w:pPr>
      <w:r w:rsidRPr="00CF5F5A">
        <w:rPr>
          <w:rFonts w:ascii="Calibri" w:hAnsi="Calibri"/>
          <w:lang w:val="it-IT"/>
        </w:rPr>
        <w:tab/>
      </w:r>
      <w:r w:rsidR="00B22C78" w:rsidRPr="00CF5F5A">
        <w:rPr>
          <w:rFonts w:ascii="Calibri" w:hAnsi="Calibri"/>
          <w:lang w:val="it-IT"/>
        </w:rPr>
        <w:t xml:space="preserve">Pentru crearea acestei pagini web sau folosit mai multe limbaje de programare. Cea mai mare parte a proiectul a fost facuta in </w:t>
      </w:r>
      <w:r w:rsidR="00B22C78" w:rsidRPr="00CF5F5A">
        <w:rPr>
          <w:rFonts w:ascii="Calibri" w:hAnsi="Calibri"/>
          <w:b/>
          <w:lang w:val="it-IT"/>
        </w:rPr>
        <w:t>HTML</w:t>
      </w:r>
      <w:r w:rsidR="00B22C78" w:rsidRPr="00CF5F5A">
        <w:rPr>
          <w:rFonts w:ascii="Calibri" w:hAnsi="Calibri"/>
          <w:lang w:val="it-IT"/>
        </w:rPr>
        <w:t xml:space="preserve">, acesta fiind ,,imbunatatit” prin intermediul </w:t>
      </w:r>
      <w:r w:rsidR="00482015" w:rsidRPr="00CF5F5A">
        <w:rPr>
          <w:rFonts w:ascii="Calibri" w:hAnsi="Calibri"/>
          <w:lang w:val="it-IT"/>
        </w:rPr>
        <w:t>limbajului Cascaded Style Sheet (</w:t>
      </w:r>
      <w:r w:rsidR="00B22C78" w:rsidRPr="00CF5F5A">
        <w:rPr>
          <w:rFonts w:ascii="Calibri" w:hAnsi="Calibri"/>
          <w:b/>
          <w:lang w:val="it-IT"/>
        </w:rPr>
        <w:t>CSS</w:t>
      </w:r>
      <w:r w:rsidR="00482015" w:rsidRPr="00CF5F5A">
        <w:rPr>
          <w:rFonts w:ascii="Calibri" w:hAnsi="Calibri"/>
          <w:b/>
          <w:lang w:val="it-IT"/>
        </w:rPr>
        <w:t>)</w:t>
      </w:r>
      <w:r w:rsidR="00B22C78" w:rsidRPr="00CF5F5A">
        <w:rPr>
          <w:rFonts w:ascii="Calibri" w:hAnsi="Calibri"/>
          <w:lang w:val="it-IT"/>
        </w:rPr>
        <w:t>, limbaj care ii da aspectul placut inca de la prima pagina.</w:t>
      </w:r>
      <w:r w:rsidR="00482015" w:rsidRPr="00CF5F5A">
        <w:rPr>
          <w:rFonts w:ascii="Calibri" w:hAnsi="Calibri"/>
          <w:lang w:val="it-IT"/>
        </w:rPr>
        <w:t xml:space="preserve"> Partea de design a aplicaţiei a fost realizată</w:t>
      </w:r>
      <w:r w:rsidR="00AD4C81" w:rsidRPr="00CF5F5A">
        <w:rPr>
          <w:rFonts w:ascii="Calibri" w:hAnsi="Calibri"/>
          <w:lang w:val="it-IT"/>
        </w:rPr>
        <w:t xml:space="preserve">, de asemenea, si </w:t>
      </w:r>
      <w:r w:rsidR="00482015" w:rsidRPr="00CF5F5A">
        <w:rPr>
          <w:rFonts w:ascii="Calibri" w:hAnsi="Calibri"/>
          <w:lang w:val="it-IT"/>
        </w:rPr>
        <w:t>c</w:t>
      </w:r>
      <w:r w:rsidR="00AD4C81" w:rsidRPr="00CF5F5A">
        <w:rPr>
          <w:rFonts w:ascii="Calibri" w:hAnsi="Calibri"/>
          <w:lang w:val="it-IT"/>
        </w:rPr>
        <w:t>u programul Adobe Photoshop CS5, unde pozele au fost editate.</w:t>
      </w:r>
    </w:p>
    <w:p w:rsidR="00B22C78" w:rsidRPr="00CF5F5A" w:rsidRDefault="00B22C78" w:rsidP="007E2B06">
      <w:pPr>
        <w:rPr>
          <w:rFonts w:ascii="Calibri" w:hAnsi="Calibri"/>
          <w:lang w:val="it-IT"/>
        </w:rPr>
      </w:pPr>
      <w:r w:rsidRPr="00CF5F5A">
        <w:rPr>
          <w:rFonts w:ascii="Calibri" w:hAnsi="Calibri"/>
          <w:lang w:val="it-IT"/>
        </w:rPr>
        <w:tab/>
        <w:t>Cantitativ, urmeaza</w:t>
      </w:r>
      <w:r w:rsidRPr="00CF5F5A">
        <w:rPr>
          <w:rFonts w:ascii="Calibri" w:hAnsi="Calibri"/>
          <w:b/>
          <w:lang w:val="it-IT"/>
        </w:rPr>
        <w:t xml:space="preserve"> PHP</w:t>
      </w:r>
      <w:r w:rsidRPr="00CF5F5A">
        <w:rPr>
          <w:rFonts w:ascii="Calibri" w:hAnsi="Calibri"/>
          <w:lang w:val="it-IT"/>
        </w:rPr>
        <w:t>-ul cu ajutorul caruia s-au creat aceste pagini dinami</w:t>
      </w:r>
      <w:r w:rsidR="003F6D51" w:rsidRPr="00CF5F5A">
        <w:rPr>
          <w:rFonts w:ascii="Calibri" w:hAnsi="Calibri"/>
          <w:lang w:val="it-IT"/>
        </w:rPr>
        <w:t>c</w:t>
      </w:r>
      <w:r w:rsidRPr="00CF5F5A">
        <w:rPr>
          <w:rFonts w:ascii="Calibri" w:hAnsi="Calibri"/>
          <w:lang w:val="it-IT"/>
        </w:rPr>
        <w:t>e. Site-ul este unul d</w:t>
      </w:r>
      <w:r w:rsidR="003F6D51" w:rsidRPr="00CF5F5A">
        <w:rPr>
          <w:rFonts w:ascii="Calibri" w:hAnsi="Calibri"/>
          <w:lang w:val="it-IT"/>
        </w:rPr>
        <w:t>i</w:t>
      </w:r>
      <w:r w:rsidRPr="00CF5F5A">
        <w:rPr>
          <w:rFonts w:ascii="Calibri" w:hAnsi="Calibri"/>
          <w:lang w:val="it-IT"/>
        </w:rPr>
        <w:t xml:space="preserve">namic, nu static. </w:t>
      </w:r>
      <w:r w:rsidR="00320F4A" w:rsidRPr="00CF5F5A">
        <w:rPr>
          <w:rFonts w:ascii="Calibri" w:hAnsi="Calibri"/>
          <w:lang w:val="it-IT"/>
        </w:rPr>
        <w:t>PHP-ul a fost folosit i</w:t>
      </w:r>
      <w:r w:rsidRPr="00CF5F5A">
        <w:rPr>
          <w:rFonts w:ascii="Calibri" w:hAnsi="Calibri"/>
          <w:lang w:val="it-IT"/>
        </w:rPr>
        <w:t xml:space="preserve">n special pentru pagina de inregistrare si pentru cea de </w:t>
      </w:r>
      <w:r w:rsidR="00320F4A" w:rsidRPr="00CF5F5A">
        <w:rPr>
          <w:rFonts w:ascii="Calibri" w:hAnsi="Calibri"/>
          <w:lang w:val="it-IT"/>
        </w:rPr>
        <w:t>autentificare</w:t>
      </w:r>
      <w:r w:rsidRPr="00CF5F5A">
        <w:rPr>
          <w:rFonts w:ascii="Calibri" w:hAnsi="Calibri"/>
          <w:lang w:val="it-IT"/>
        </w:rPr>
        <w:t xml:space="preserve">. </w:t>
      </w:r>
    </w:p>
    <w:p w:rsidR="00B22C78" w:rsidRPr="00CF5F5A" w:rsidRDefault="00B22C78" w:rsidP="007E2B06">
      <w:pPr>
        <w:rPr>
          <w:rFonts w:ascii="Calibri" w:hAnsi="Calibri"/>
          <w:lang w:val="it-IT"/>
        </w:rPr>
      </w:pPr>
      <w:r w:rsidRPr="00CF5F5A">
        <w:rPr>
          <w:rFonts w:ascii="Calibri" w:hAnsi="Calibri"/>
          <w:lang w:val="it-IT"/>
        </w:rPr>
        <w:tab/>
        <w:t xml:space="preserve">O importanta contributie o are si </w:t>
      </w:r>
      <w:r w:rsidRPr="00CF5F5A">
        <w:rPr>
          <w:rFonts w:ascii="Calibri" w:hAnsi="Calibri"/>
          <w:b/>
          <w:lang w:val="it-IT"/>
        </w:rPr>
        <w:t>JavaScriptul</w:t>
      </w:r>
      <w:r w:rsidRPr="00CF5F5A">
        <w:rPr>
          <w:rFonts w:ascii="Calibri" w:hAnsi="Calibri"/>
          <w:lang w:val="it-IT"/>
        </w:rPr>
        <w:t xml:space="preserve"> care </w:t>
      </w:r>
      <w:r w:rsidR="00670B5D" w:rsidRPr="00CF5F5A">
        <w:rPr>
          <w:rFonts w:ascii="Calibri" w:hAnsi="Calibri"/>
          <w:lang w:val="it-IT"/>
        </w:rPr>
        <w:t>a fost utilizat in verificarea erorilor de inregistrare/autentificare. Daca campurile nu sunt complete, utilizatorul nu poate trece la pagina urmatoare, iar un mesaj de eroare speific apare:”Please enter an email”, “The two passwords don’t match” etc.</w:t>
      </w:r>
    </w:p>
    <w:p w:rsidR="00DF3466" w:rsidRPr="00CF5F5A" w:rsidRDefault="00DF3466" w:rsidP="007E2B06">
      <w:pPr>
        <w:rPr>
          <w:rFonts w:ascii="Calibri" w:hAnsi="Calibri"/>
          <w:lang w:val="it-IT"/>
        </w:rPr>
      </w:pPr>
      <w:r w:rsidRPr="00CF5F5A">
        <w:rPr>
          <w:rFonts w:ascii="Calibri" w:hAnsi="Calibri"/>
          <w:lang w:val="it-IT"/>
        </w:rPr>
        <w:tab/>
        <w:t xml:space="preserve">De asemenea, pentru gestionarea bazei de date s-a folosit limbajul de programare </w:t>
      </w:r>
      <w:r w:rsidRPr="00CF5F5A">
        <w:rPr>
          <w:rFonts w:ascii="Calibri" w:hAnsi="Calibri"/>
          <w:b/>
          <w:lang w:val="it-IT"/>
        </w:rPr>
        <w:t>MySQL</w:t>
      </w:r>
      <w:r w:rsidRPr="00CF5F5A">
        <w:rPr>
          <w:rFonts w:ascii="Calibri" w:hAnsi="Calibri"/>
          <w:lang w:val="it-IT"/>
        </w:rPr>
        <w:t xml:space="preserve">. Diferite instrumente s-au utilizat pentru administrarea acestei baze de date, cum ar fi </w:t>
      </w:r>
      <w:r w:rsidRPr="00CF5F5A">
        <w:rPr>
          <w:rFonts w:ascii="Calibri" w:hAnsi="Calibri"/>
          <w:b/>
          <w:lang w:val="it-IT"/>
        </w:rPr>
        <w:t>PHPMyAdmin</w:t>
      </w:r>
      <w:r w:rsidRPr="00CF5F5A">
        <w:rPr>
          <w:rFonts w:ascii="Calibri" w:hAnsi="Calibri"/>
          <w:lang w:val="it-IT"/>
        </w:rPr>
        <w:t>.</w:t>
      </w:r>
    </w:p>
    <w:p w:rsidR="009E2BD2" w:rsidRDefault="009E2BD2" w:rsidP="007E2B06">
      <w:pPr>
        <w:rPr>
          <w:noProof/>
          <w:lang w:val="en-US"/>
        </w:rPr>
      </w:pPr>
    </w:p>
    <w:p w:rsidR="00B22C78" w:rsidRPr="00CF5F5A" w:rsidRDefault="00B22C78" w:rsidP="007E2B06">
      <w:pPr>
        <w:rPr>
          <w:rFonts w:ascii="Calibri" w:hAnsi="Calibri"/>
          <w:lang w:val="it-IT"/>
        </w:rPr>
      </w:pPr>
      <w:r w:rsidRPr="00CF5F5A">
        <w:rPr>
          <w:rFonts w:ascii="Calibri" w:hAnsi="Calibri"/>
          <w:lang w:val="it-IT"/>
        </w:rPr>
        <w:lastRenderedPageBreak/>
        <w:tab/>
        <w:t xml:space="preserve">Acest proiect a fost creat in mediul de dezvoltare </w:t>
      </w:r>
      <w:r w:rsidR="00B30533" w:rsidRPr="00CF5F5A">
        <w:rPr>
          <w:rFonts w:ascii="Calibri" w:hAnsi="Calibri"/>
          <w:b/>
          <w:lang w:val="it-IT"/>
        </w:rPr>
        <w:t>NetBeans IDE 8.2</w:t>
      </w:r>
      <w:r w:rsidR="00EB7053" w:rsidRPr="00CF5F5A">
        <w:rPr>
          <w:rFonts w:ascii="Calibri" w:hAnsi="Calibri"/>
          <w:lang w:val="it-IT"/>
        </w:rPr>
        <w:t xml:space="preserve"> pentru ca este un mediu usor de folosit pentru orice programator si</w:t>
      </w:r>
      <w:r w:rsidR="00B30533" w:rsidRPr="00CF5F5A">
        <w:rPr>
          <w:rFonts w:ascii="Calibri" w:hAnsi="Calibri"/>
          <w:lang w:val="it-IT"/>
        </w:rPr>
        <w:t>,</w:t>
      </w:r>
      <w:r w:rsidR="00EB7053" w:rsidRPr="00CF5F5A">
        <w:rPr>
          <w:rFonts w:ascii="Calibri" w:hAnsi="Calibri"/>
          <w:lang w:val="it-IT"/>
        </w:rPr>
        <w:t xml:space="preserve"> de asemenea</w:t>
      </w:r>
      <w:r w:rsidR="00B30533" w:rsidRPr="00CF5F5A">
        <w:rPr>
          <w:rFonts w:ascii="Calibri" w:hAnsi="Calibri"/>
          <w:lang w:val="it-IT"/>
        </w:rPr>
        <w:t>,</w:t>
      </w:r>
      <w:r w:rsidR="00EB7053" w:rsidRPr="00CF5F5A">
        <w:rPr>
          <w:rFonts w:ascii="Calibri" w:hAnsi="Calibri"/>
          <w:lang w:val="it-IT"/>
        </w:rPr>
        <w:t xml:space="preserve"> prezinta versatilitatea de a lucra cu mai multe limbaje (cum ar fi cele mentionate mai sus).</w:t>
      </w:r>
    </w:p>
    <w:p w:rsidR="00095945" w:rsidRPr="00CF5F5A" w:rsidRDefault="00095945" w:rsidP="007E2B06">
      <w:pPr>
        <w:rPr>
          <w:rFonts w:ascii="Calibri" w:hAnsi="Calibri"/>
          <w:lang w:val="it-IT"/>
        </w:rPr>
      </w:pPr>
    </w:p>
    <w:p w:rsidR="00095945" w:rsidRPr="00CF5F5A" w:rsidRDefault="00095945" w:rsidP="007E2B06">
      <w:pPr>
        <w:rPr>
          <w:rFonts w:ascii="Calibri" w:hAnsi="Calibri"/>
          <w:lang w:val="it-IT"/>
        </w:rPr>
      </w:pPr>
    </w:p>
    <w:p w:rsidR="00482015" w:rsidRPr="00CF5F5A" w:rsidRDefault="00095945" w:rsidP="007E2B06">
      <w:pPr>
        <w:rPr>
          <w:rFonts w:ascii="Calibri" w:hAnsi="Calibri"/>
          <w:b/>
          <w:lang w:val="it-IT"/>
        </w:rPr>
      </w:pPr>
      <w:r w:rsidRPr="00CF5F5A">
        <w:rPr>
          <w:rFonts w:ascii="Calibri" w:hAnsi="Calibri"/>
          <w:b/>
          <w:lang w:val="it-IT"/>
        </w:rPr>
        <w:tab/>
      </w:r>
      <w:r w:rsidR="00482015" w:rsidRPr="00CF5F5A">
        <w:rPr>
          <w:rFonts w:ascii="Calibri" w:hAnsi="Calibri"/>
          <w:b/>
          <w:lang w:val="it-IT"/>
        </w:rPr>
        <w:t>2.2.Resurse Software necesare:</w:t>
      </w:r>
    </w:p>
    <w:p w:rsidR="00095945" w:rsidRPr="00CF5F5A" w:rsidRDefault="008A6AD8" w:rsidP="007E2B06">
      <w:pPr>
        <w:rPr>
          <w:rFonts w:ascii="Calibri" w:hAnsi="Calibri"/>
          <w:lang w:val="it-IT"/>
        </w:rPr>
      </w:pPr>
      <w:r>
        <w:rPr>
          <w:noProof/>
          <w:lang w:eastAsia="ro-RO"/>
        </w:rPr>
        <w:drawing>
          <wp:anchor distT="0" distB="0" distL="114300" distR="114300" simplePos="0" relativeHeight="251652608" behindDoc="1" locked="0" layoutInCell="1" allowOverlap="1">
            <wp:simplePos x="0" y="0"/>
            <wp:positionH relativeFrom="column">
              <wp:posOffset>3171825</wp:posOffset>
            </wp:positionH>
            <wp:positionV relativeFrom="paragraph">
              <wp:posOffset>64135</wp:posOffset>
            </wp:positionV>
            <wp:extent cx="2847975" cy="2601595"/>
            <wp:effectExtent l="0" t="0" r="9525" b="8255"/>
            <wp:wrapTight wrapText="bothSides">
              <wp:wrapPolygon edited="0">
                <wp:start x="0" y="0"/>
                <wp:lineTo x="0" y="21510"/>
                <wp:lineTo x="21528" y="21510"/>
                <wp:lineTo x="21528" y="0"/>
                <wp:lineTo x="0" y="0"/>
              </wp:wrapPolygon>
            </wp:wrapTight>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l="66669" t="42760" r="1762" b="5930"/>
                    <a:stretch>
                      <a:fillRect/>
                    </a:stretch>
                  </pic:blipFill>
                  <pic:spPr bwMode="auto">
                    <a:xfrm>
                      <a:off x="0" y="0"/>
                      <a:ext cx="2847975" cy="2601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2015" w:rsidRPr="00CF5F5A" w:rsidRDefault="00482015" w:rsidP="007E2B06">
      <w:pPr>
        <w:pStyle w:val="ListParagraph"/>
        <w:numPr>
          <w:ilvl w:val="0"/>
          <w:numId w:val="10"/>
        </w:numPr>
        <w:ind w:left="1350"/>
        <w:rPr>
          <w:rFonts w:ascii="Calibri" w:hAnsi="Calibri"/>
          <w:lang w:val="it-IT"/>
        </w:rPr>
      </w:pPr>
      <w:r w:rsidRPr="00CF5F5A">
        <w:rPr>
          <w:rFonts w:ascii="Calibri" w:hAnsi="Calibri"/>
          <w:lang w:val="it-IT"/>
        </w:rPr>
        <w:t>Sistemul de operare: Windows 8</w:t>
      </w:r>
      <w:r w:rsidR="00F82034" w:rsidRPr="00CF5F5A">
        <w:rPr>
          <w:rFonts w:ascii="Calibri" w:hAnsi="Calibri"/>
          <w:lang w:val="it-IT"/>
        </w:rPr>
        <w:t>;</w:t>
      </w:r>
      <w:r w:rsidRPr="00CF5F5A">
        <w:rPr>
          <w:rFonts w:ascii="Calibri" w:hAnsi="Calibri"/>
          <w:lang w:val="it-IT"/>
        </w:rPr>
        <w:t xml:space="preserve"> </w:t>
      </w:r>
    </w:p>
    <w:p w:rsidR="00482015" w:rsidRPr="00CF5F5A" w:rsidRDefault="00482015" w:rsidP="007E2B06">
      <w:pPr>
        <w:pStyle w:val="ListParagraph"/>
        <w:numPr>
          <w:ilvl w:val="0"/>
          <w:numId w:val="10"/>
        </w:numPr>
        <w:ind w:left="1350"/>
        <w:rPr>
          <w:rFonts w:ascii="Calibri" w:hAnsi="Calibri"/>
          <w:lang w:val="it-IT"/>
        </w:rPr>
      </w:pPr>
      <w:r w:rsidRPr="00CF5F5A">
        <w:rPr>
          <w:rFonts w:ascii="Calibri" w:hAnsi="Calibri"/>
          <w:lang w:val="it-IT"/>
        </w:rPr>
        <w:t>Internet Explorer</w:t>
      </w:r>
      <w:r w:rsidR="0016478A" w:rsidRPr="00CF5F5A">
        <w:rPr>
          <w:rFonts w:ascii="Calibri" w:hAnsi="Calibri"/>
          <w:lang w:val="it-IT"/>
        </w:rPr>
        <w:t xml:space="preserve"> sau</w:t>
      </w:r>
    </w:p>
    <w:p w:rsidR="00482015" w:rsidRPr="00CF5F5A" w:rsidRDefault="00482015" w:rsidP="007E2B06">
      <w:pPr>
        <w:pStyle w:val="ListParagraph"/>
        <w:numPr>
          <w:ilvl w:val="0"/>
          <w:numId w:val="10"/>
        </w:numPr>
        <w:ind w:left="1350"/>
        <w:rPr>
          <w:rFonts w:ascii="Calibri" w:hAnsi="Calibri"/>
          <w:lang w:val="it-IT"/>
        </w:rPr>
      </w:pPr>
      <w:r w:rsidRPr="00CF5F5A">
        <w:rPr>
          <w:rFonts w:ascii="Calibri" w:hAnsi="Calibri"/>
          <w:lang w:val="it-IT"/>
        </w:rPr>
        <w:t>Mozila Firefox</w:t>
      </w:r>
      <w:r w:rsidR="0016478A" w:rsidRPr="00CF5F5A">
        <w:rPr>
          <w:rFonts w:ascii="Calibri" w:hAnsi="Calibri"/>
          <w:lang w:val="it-IT"/>
        </w:rPr>
        <w:t xml:space="preserve"> sau</w:t>
      </w:r>
    </w:p>
    <w:p w:rsidR="0016478A" w:rsidRPr="00CF5F5A" w:rsidRDefault="0016478A" w:rsidP="007E2B06">
      <w:pPr>
        <w:pStyle w:val="ListParagraph"/>
        <w:numPr>
          <w:ilvl w:val="0"/>
          <w:numId w:val="10"/>
        </w:numPr>
        <w:ind w:left="1350"/>
        <w:rPr>
          <w:rFonts w:ascii="Calibri" w:hAnsi="Calibri"/>
          <w:lang w:val="it-IT"/>
        </w:rPr>
      </w:pPr>
      <w:r w:rsidRPr="00CF5F5A">
        <w:rPr>
          <w:rFonts w:ascii="Calibri" w:hAnsi="Calibri"/>
          <w:lang w:val="it-IT"/>
        </w:rPr>
        <w:t>Google Chrome;</w:t>
      </w:r>
    </w:p>
    <w:p w:rsidR="00B30533" w:rsidRPr="00CF5F5A" w:rsidRDefault="00B30533" w:rsidP="00B30533">
      <w:pPr>
        <w:pStyle w:val="ListParagraph"/>
        <w:numPr>
          <w:ilvl w:val="0"/>
          <w:numId w:val="10"/>
        </w:numPr>
        <w:ind w:left="1350"/>
        <w:rPr>
          <w:rFonts w:ascii="Calibri" w:hAnsi="Calibri"/>
          <w:lang w:val="it-IT"/>
        </w:rPr>
      </w:pPr>
      <w:r w:rsidRPr="00CF5F5A">
        <w:rPr>
          <w:rFonts w:ascii="Calibri" w:hAnsi="Calibri"/>
          <w:lang w:val="it-IT"/>
        </w:rPr>
        <w:t>XAMPP Control Panel v3.2.2</w:t>
      </w:r>
      <w:r w:rsidR="00F82034" w:rsidRPr="00CF5F5A">
        <w:rPr>
          <w:rFonts w:ascii="Calibri" w:hAnsi="Calibri"/>
          <w:lang w:val="it-IT"/>
        </w:rPr>
        <w:t>;</w:t>
      </w:r>
    </w:p>
    <w:p w:rsidR="00B30533" w:rsidRPr="00CF5F5A" w:rsidRDefault="00B30533" w:rsidP="00B30533">
      <w:pPr>
        <w:pStyle w:val="ListParagraph"/>
        <w:numPr>
          <w:ilvl w:val="0"/>
          <w:numId w:val="10"/>
        </w:numPr>
        <w:ind w:left="1350"/>
        <w:rPr>
          <w:rFonts w:ascii="Calibri" w:hAnsi="Calibri"/>
          <w:lang w:val="it-IT"/>
        </w:rPr>
      </w:pPr>
      <w:r w:rsidRPr="00CF5F5A">
        <w:rPr>
          <w:rFonts w:ascii="Calibri" w:hAnsi="Calibri"/>
          <w:lang w:val="it-IT"/>
        </w:rPr>
        <w:t xml:space="preserve"> Apache v 2.4.29;</w:t>
      </w:r>
    </w:p>
    <w:p w:rsidR="00482015" w:rsidRPr="00CF5F5A" w:rsidRDefault="00B30533" w:rsidP="00B30533">
      <w:pPr>
        <w:pStyle w:val="ListParagraph"/>
        <w:numPr>
          <w:ilvl w:val="0"/>
          <w:numId w:val="10"/>
        </w:numPr>
        <w:ind w:left="1350"/>
        <w:rPr>
          <w:rFonts w:ascii="Calibri" w:hAnsi="Calibri"/>
          <w:lang w:val="it-IT"/>
        </w:rPr>
      </w:pPr>
      <w:r w:rsidRPr="00CF5F5A">
        <w:rPr>
          <w:rFonts w:ascii="Calibri" w:hAnsi="Calibri"/>
          <w:lang w:val="it-IT"/>
        </w:rPr>
        <w:t xml:space="preserve"> MySQL</w:t>
      </w:r>
      <w:r w:rsidR="00EA0B94" w:rsidRPr="00CF5F5A">
        <w:rPr>
          <w:rFonts w:ascii="Calibri" w:hAnsi="Calibri"/>
          <w:lang w:val="it-IT"/>
        </w:rPr>
        <w:t xml:space="preserve">    </w:t>
      </w:r>
      <w:r w:rsidRPr="00CF5F5A">
        <w:rPr>
          <w:rFonts w:ascii="Calibri" w:hAnsi="Calibri"/>
          <w:lang w:val="it-IT"/>
        </w:rPr>
        <w:t>v 5.0.11;</w:t>
      </w:r>
      <w:r w:rsidR="00EA0B94" w:rsidRPr="00CF5F5A">
        <w:rPr>
          <w:rFonts w:ascii="Calibri" w:hAnsi="Calibri"/>
          <w:lang w:val="it-IT"/>
        </w:rPr>
        <w:t xml:space="preserve">  </w:t>
      </w:r>
    </w:p>
    <w:p w:rsidR="00482015" w:rsidRPr="00CF5F5A" w:rsidRDefault="00482015" w:rsidP="007E2B06">
      <w:pPr>
        <w:pStyle w:val="ListParagraph"/>
        <w:numPr>
          <w:ilvl w:val="0"/>
          <w:numId w:val="10"/>
        </w:numPr>
        <w:ind w:left="1350"/>
        <w:rPr>
          <w:rFonts w:ascii="Calibri" w:hAnsi="Calibri"/>
          <w:lang w:val="it-IT"/>
        </w:rPr>
      </w:pPr>
      <w:r w:rsidRPr="00CF5F5A">
        <w:rPr>
          <w:rFonts w:ascii="Calibri" w:hAnsi="Calibri"/>
          <w:lang w:val="it-IT"/>
        </w:rPr>
        <w:t xml:space="preserve">Limbaj de scripting </w:t>
      </w:r>
      <w:r w:rsidR="00EA0B94" w:rsidRPr="00CF5F5A">
        <w:rPr>
          <w:rFonts w:ascii="Calibri" w:hAnsi="Calibri"/>
          <w:lang w:val="it-IT"/>
        </w:rPr>
        <w:t>–</w:t>
      </w:r>
      <w:r w:rsidRPr="00CF5F5A">
        <w:rPr>
          <w:rFonts w:ascii="Calibri" w:hAnsi="Calibri"/>
          <w:lang w:val="it-IT"/>
        </w:rPr>
        <w:t xml:space="preserve"> PHP</w:t>
      </w:r>
      <w:r w:rsidR="00EA0B94" w:rsidRPr="00CF5F5A">
        <w:rPr>
          <w:rFonts w:ascii="Calibri" w:hAnsi="Calibri"/>
          <w:lang w:val="it-IT"/>
        </w:rPr>
        <w:t xml:space="preserve"> </w:t>
      </w:r>
      <w:r w:rsidR="00B30533" w:rsidRPr="00CF5F5A">
        <w:rPr>
          <w:rFonts w:ascii="Calibri" w:hAnsi="Calibri"/>
          <w:lang w:val="it-IT"/>
        </w:rPr>
        <w:t>v. 5.6.34</w:t>
      </w:r>
      <w:r w:rsidRPr="00CF5F5A">
        <w:rPr>
          <w:rFonts w:ascii="Calibri" w:hAnsi="Calibri"/>
          <w:lang w:val="it-IT"/>
        </w:rPr>
        <w:t>;</w:t>
      </w:r>
    </w:p>
    <w:p w:rsidR="00482015" w:rsidRPr="00CF5F5A" w:rsidRDefault="00482015" w:rsidP="007E2B06">
      <w:pPr>
        <w:pStyle w:val="ListParagraph"/>
        <w:numPr>
          <w:ilvl w:val="0"/>
          <w:numId w:val="10"/>
        </w:numPr>
        <w:ind w:left="1350"/>
        <w:rPr>
          <w:rFonts w:ascii="Calibri" w:hAnsi="Calibri"/>
          <w:lang w:val="it-IT"/>
        </w:rPr>
      </w:pPr>
      <w:r w:rsidRPr="00CF5F5A">
        <w:rPr>
          <w:rFonts w:ascii="Calibri" w:hAnsi="Calibri"/>
          <w:lang w:val="it-IT"/>
        </w:rPr>
        <w:t>Aplicaţie managem</w:t>
      </w:r>
      <w:r w:rsidR="00F82034" w:rsidRPr="00CF5F5A">
        <w:rPr>
          <w:rFonts w:ascii="Calibri" w:hAnsi="Calibri"/>
          <w:lang w:val="it-IT"/>
        </w:rPr>
        <w:t>ent baze de date - PHPMyAdmin v 4.7.9</w:t>
      </w:r>
      <w:r w:rsidR="0016478A" w:rsidRPr="00CF5F5A">
        <w:rPr>
          <w:rFonts w:ascii="Calibri" w:hAnsi="Calibri"/>
          <w:lang w:val="it-IT"/>
        </w:rPr>
        <w:t>;</w:t>
      </w:r>
    </w:p>
    <w:p w:rsidR="00F82034" w:rsidRPr="00CF5F5A" w:rsidRDefault="00F82034" w:rsidP="00F82034">
      <w:pPr>
        <w:pStyle w:val="ListParagraph"/>
        <w:ind w:left="1350"/>
        <w:rPr>
          <w:rFonts w:ascii="Calibri" w:hAnsi="Calibri"/>
          <w:lang w:val="it-IT"/>
        </w:rPr>
      </w:pPr>
    </w:p>
    <w:p w:rsidR="00F82034" w:rsidRDefault="00F82034" w:rsidP="00F82034">
      <w:pPr>
        <w:pStyle w:val="ListParagraph"/>
        <w:ind w:left="1350"/>
        <w:rPr>
          <w:noProof/>
          <w:lang w:val="en-US"/>
        </w:rPr>
      </w:pPr>
    </w:p>
    <w:p w:rsidR="00F82034" w:rsidRPr="00CF5F5A" w:rsidRDefault="00F82034" w:rsidP="00F82034">
      <w:pPr>
        <w:pStyle w:val="ListParagraph"/>
        <w:ind w:left="1350"/>
        <w:rPr>
          <w:rFonts w:ascii="Calibri" w:hAnsi="Calibri"/>
          <w:lang w:val="it-IT"/>
        </w:rPr>
      </w:pPr>
    </w:p>
    <w:p w:rsidR="00060397" w:rsidRPr="00CF5F5A" w:rsidRDefault="00060397" w:rsidP="007E2B06">
      <w:pPr>
        <w:ind w:left="1080"/>
        <w:jc w:val="both"/>
        <w:rPr>
          <w:rFonts w:ascii="Calibri" w:hAnsi="Calibri"/>
          <w:lang w:val="it-IT"/>
        </w:rPr>
      </w:pPr>
    </w:p>
    <w:p w:rsidR="00060397" w:rsidRPr="00CF5F5A" w:rsidRDefault="00060397" w:rsidP="007E2B06">
      <w:pPr>
        <w:ind w:left="1080"/>
        <w:jc w:val="both"/>
        <w:rPr>
          <w:rFonts w:ascii="Calibri" w:hAnsi="Calibri"/>
          <w:lang w:val="it-IT"/>
        </w:rPr>
      </w:pPr>
    </w:p>
    <w:p w:rsidR="00060397" w:rsidRPr="00CF5F5A" w:rsidRDefault="003870BB" w:rsidP="007E2B06">
      <w:pPr>
        <w:rPr>
          <w:rFonts w:ascii="Calibri" w:hAnsi="Calibri"/>
          <w:b/>
        </w:rPr>
      </w:pPr>
      <w:r w:rsidRPr="00CF5F5A">
        <w:rPr>
          <w:rFonts w:ascii="Calibri" w:hAnsi="Calibri"/>
          <w:b/>
        </w:rPr>
        <w:tab/>
      </w:r>
      <w:r w:rsidR="00060397" w:rsidRPr="00CF5F5A">
        <w:rPr>
          <w:rFonts w:ascii="Calibri" w:hAnsi="Calibri"/>
          <w:b/>
        </w:rPr>
        <w:t>2.3.Resurse Hardware necesare:</w:t>
      </w:r>
    </w:p>
    <w:p w:rsidR="00060397" w:rsidRPr="00CF5F5A" w:rsidRDefault="00060397" w:rsidP="007E2B06">
      <w:pPr>
        <w:rPr>
          <w:rFonts w:ascii="Calibri" w:hAnsi="Calibri"/>
        </w:rPr>
      </w:pPr>
    </w:p>
    <w:p w:rsidR="00F82034" w:rsidRPr="00CF5F5A" w:rsidRDefault="00060397" w:rsidP="0064675D">
      <w:pPr>
        <w:rPr>
          <w:rFonts w:ascii="Calibri" w:hAnsi="Calibri"/>
        </w:rPr>
      </w:pPr>
      <w:r w:rsidRPr="00CF5F5A">
        <w:rPr>
          <w:rFonts w:ascii="Calibri" w:hAnsi="Calibri"/>
        </w:rPr>
        <w:tab/>
        <w:t>Elementele de mai jos reprezinta elementele pe care a fost testat proiectul in momentul in care a fost conceput:</w:t>
      </w:r>
    </w:p>
    <w:p w:rsidR="0064675D" w:rsidRPr="00CF5F5A" w:rsidRDefault="0064675D" w:rsidP="0064675D">
      <w:pPr>
        <w:rPr>
          <w:rFonts w:ascii="Calibri" w:hAnsi="Calibri"/>
        </w:rPr>
      </w:pPr>
    </w:p>
    <w:p w:rsidR="00060397" w:rsidRPr="00CF5F5A" w:rsidRDefault="00060397" w:rsidP="007E2B06">
      <w:pPr>
        <w:pStyle w:val="ListParagraph"/>
        <w:numPr>
          <w:ilvl w:val="0"/>
          <w:numId w:val="14"/>
        </w:numPr>
        <w:spacing w:after="200" w:line="276" w:lineRule="auto"/>
        <w:ind w:left="1350"/>
        <w:rPr>
          <w:rFonts w:ascii="Calibri" w:hAnsi="Calibri"/>
        </w:rPr>
      </w:pPr>
      <w:r w:rsidRPr="00CF5F5A">
        <w:rPr>
          <w:rFonts w:ascii="Calibri" w:hAnsi="Calibri"/>
        </w:rPr>
        <w:t>Procesor : Intel(R) Core(TM) i7-5500U CPU @ 2.40 GHz 2.40GHz</w:t>
      </w:r>
    </w:p>
    <w:p w:rsidR="00060397" w:rsidRPr="00CF5F5A" w:rsidRDefault="00060397" w:rsidP="007E2B06">
      <w:pPr>
        <w:pStyle w:val="ListParagraph"/>
        <w:numPr>
          <w:ilvl w:val="0"/>
          <w:numId w:val="14"/>
        </w:numPr>
        <w:spacing w:after="200" w:line="276" w:lineRule="auto"/>
        <w:ind w:left="1350"/>
        <w:rPr>
          <w:rFonts w:ascii="Calibri" w:hAnsi="Calibri"/>
        </w:rPr>
      </w:pPr>
      <w:r w:rsidRPr="00CF5F5A">
        <w:rPr>
          <w:rFonts w:ascii="Calibri" w:hAnsi="Calibri"/>
        </w:rPr>
        <w:t>Memorie RAM: 4.00 GB</w:t>
      </w:r>
    </w:p>
    <w:p w:rsidR="00060397" w:rsidRPr="00CF5F5A" w:rsidRDefault="00060397" w:rsidP="007E2B06">
      <w:pPr>
        <w:pStyle w:val="ListParagraph"/>
        <w:numPr>
          <w:ilvl w:val="0"/>
          <w:numId w:val="14"/>
        </w:numPr>
        <w:spacing w:after="200" w:line="276" w:lineRule="auto"/>
        <w:ind w:left="1350"/>
        <w:rPr>
          <w:rFonts w:ascii="Calibri" w:hAnsi="Calibri"/>
        </w:rPr>
      </w:pPr>
      <w:r w:rsidRPr="00CF5F5A">
        <w:rPr>
          <w:rFonts w:ascii="Calibri" w:hAnsi="Calibri"/>
        </w:rPr>
        <w:t xml:space="preserve">Sistem: 64-bit Operating System </w:t>
      </w:r>
    </w:p>
    <w:p w:rsidR="00060397" w:rsidRDefault="00060397" w:rsidP="005909A2">
      <w:pPr>
        <w:ind w:left="1080"/>
        <w:jc w:val="both"/>
        <w:rPr>
          <w:lang w:val="it-IT"/>
        </w:rPr>
      </w:pPr>
    </w:p>
    <w:p w:rsidR="003870BB" w:rsidRDefault="003870BB" w:rsidP="007E2B06">
      <w:pPr>
        <w:rPr>
          <w:sz w:val="28"/>
          <w:szCs w:val="28"/>
        </w:rPr>
      </w:pPr>
    </w:p>
    <w:p w:rsidR="007E2B06" w:rsidRPr="00CF5F5A" w:rsidRDefault="00926100" w:rsidP="007E2B06">
      <w:pPr>
        <w:rPr>
          <w:rFonts w:ascii="Calibri" w:hAnsi="Calibri"/>
          <w:b/>
        </w:rPr>
      </w:pPr>
      <w:r>
        <w:rPr>
          <w:sz w:val="28"/>
          <w:szCs w:val="28"/>
        </w:rPr>
        <w:tab/>
      </w:r>
      <w:r w:rsidR="007E2B06" w:rsidRPr="00CF5F5A">
        <w:rPr>
          <w:rFonts w:ascii="Calibri" w:hAnsi="Calibri"/>
        </w:rPr>
        <w:t>2.4.</w:t>
      </w:r>
      <w:r w:rsidR="007E2B06" w:rsidRPr="00CF5F5A">
        <w:rPr>
          <w:rFonts w:ascii="Calibri" w:hAnsi="Calibri"/>
          <w:b/>
        </w:rPr>
        <w:t>Estimari asupra performantelor:</w:t>
      </w:r>
    </w:p>
    <w:p w:rsidR="007E2B06" w:rsidRPr="00CF5F5A" w:rsidRDefault="007E2B06" w:rsidP="007E2B06">
      <w:pPr>
        <w:rPr>
          <w:rFonts w:ascii="Calibri" w:hAnsi="Calibri"/>
          <w:b/>
        </w:rPr>
      </w:pPr>
    </w:p>
    <w:p w:rsidR="007E2B06" w:rsidRPr="00CF5F5A" w:rsidRDefault="007E2B06" w:rsidP="007E2B06">
      <w:pPr>
        <w:rPr>
          <w:rFonts w:ascii="Calibri" w:hAnsi="Calibri"/>
        </w:rPr>
      </w:pPr>
      <w:r w:rsidRPr="00CF5F5A">
        <w:rPr>
          <w:rFonts w:ascii="Calibri" w:hAnsi="Calibri"/>
        </w:rPr>
        <w:tab/>
      </w:r>
      <w:r w:rsidR="005965AF" w:rsidRPr="00CF5F5A">
        <w:rPr>
          <w:rFonts w:ascii="Calibri" w:hAnsi="Calibri"/>
        </w:rPr>
        <w:t>Performantele depind foarte mult de viteza internetului fiecarui utilizator. Ele se pot deschide intre 1 si 3 secunde, insa datorita faptului ca site-ul nu are foarte multe informatii, imagini, etc. acesta se deschide destul de repede conform graficului.</w:t>
      </w:r>
    </w:p>
    <w:p w:rsidR="005965AF" w:rsidRPr="00CF5F5A" w:rsidRDefault="005965AF" w:rsidP="007E2B06">
      <w:pPr>
        <w:rPr>
          <w:rFonts w:ascii="Calibri" w:hAnsi="Calibri"/>
        </w:rPr>
      </w:pPr>
    </w:p>
    <w:p w:rsidR="00413C1B" w:rsidRPr="00CF5F5A" w:rsidRDefault="009E2BD2" w:rsidP="00413C1B">
      <w:pPr>
        <w:rPr>
          <w:rFonts w:ascii="Calibri" w:hAnsi="Calibri"/>
          <w:lang w:val="it-IT"/>
        </w:rPr>
      </w:pPr>
      <w:r w:rsidRPr="00CF5F5A">
        <w:rPr>
          <w:rFonts w:ascii="Calibri" w:hAnsi="Calibri"/>
        </w:rPr>
        <w:tab/>
      </w:r>
      <w:r w:rsidR="00413C1B" w:rsidRPr="00CF5F5A">
        <w:rPr>
          <w:rFonts w:ascii="Calibri" w:hAnsi="Calibri"/>
        </w:rPr>
        <w:t xml:space="preserve">De asemenea, performantele mai depind si </w:t>
      </w:r>
      <w:r w:rsidR="00413C1B" w:rsidRPr="00CF5F5A">
        <w:rPr>
          <w:rFonts w:ascii="Calibri" w:hAnsi="Calibri"/>
          <w:lang w:val="it-IT"/>
        </w:rPr>
        <w:t>de resursele hardware-ul asociate serverului ce susţine aplicaţia. De obicei, pentru o conexiune se utilizază aproximativ 0,1 % din memoria maşinii, astfel că, în cazul în care se folosesc 2 GB de memorie RAM se estimează aproximativ 2000 de clienti ce navighează simultan în aplicaţie.</w:t>
      </w:r>
    </w:p>
    <w:p w:rsidR="00413C1B" w:rsidRPr="00CF5F5A" w:rsidRDefault="00413C1B" w:rsidP="00413C1B">
      <w:pPr>
        <w:ind w:firstLine="708"/>
        <w:rPr>
          <w:rFonts w:ascii="Calibri" w:hAnsi="Calibri"/>
        </w:rPr>
      </w:pPr>
      <w:r w:rsidRPr="00CF5F5A">
        <w:rPr>
          <w:rFonts w:ascii="Calibri" w:hAnsi="Calibri"/>
        </w:rPr>
        <w:lastRenderedPageBreak/>
        <w:t>Aplicatia este detinata pentru a fi utilizata pe un desktop obisnuit, iar totul este stocat si accesat online nu este necesar spatiu pe disc.</w:t>
      </w:r>
    </w:p>
    <w:p w:rsidR="00413C1B" w:rsidRPr="00CF5F5A" w:rsidRDefault="00413C1B" w:rsidP="00413C1B">
      <w:pPr>
        <w:rPr>
          <w:rFonts w:ascii="Calibri" w:hAnsi="Calibri"/>
        </w:rPr>
      </w:pPr>
    </w:p>
    <w:p w:rsidR="009E2BD2" w:rsidRPr="00CF5F5A" w:rsidRDefault="009E2BD2" w:rsidP="00413C1B">
      <w:pPr>
        <w:rPr>
          <w:rFonts w:ascii="Calibri" w:hAnsi="Calibri"/>
        </w:rPr>
      </w:pPr>
    </w:p>
    <w:p w:rsidR="007E2B06" w:rsidRPr="00CF5F5A" w:rsidRDefault="00BB4834" w:rsidP="007E2B06">
      <w:pPr>
        <w:rPr>
          <w:rFonts w:ascii="Calibri" w:hAnsi="Calibri"/>
        </w:rPr>
      </w:pPr>
      <w:r w:rsidRPr="00CF5F5A">
        <w:rPr>
          <w:rFonts w:ascii="Calibri" w:hAnsi="Calibri"/>
        </w:rPr>
        <w:t>Alte detalii:</w:t>
      </w:r>
    </w:p>
    <w:p w:rsidR="00BB4834" w:rsidRPr="00CF5F5A" w:rsidRDefault="00BB4834" w:rsidP="00BB4834">
      <w:pPr>
        <w:pStyle w:val="ListParagraph"/>
        <w:numPr>
          <w:ilvl w:val="0"/>
          <w:numId w:val="17"/>
        </w:numPr>
        <w:spacing w:after="200" w:line="276" w:lineRule="auto"/>
        <w:rPr>
          <w:rFonts w:ascii="Calibri" w:hAnsi="Calibri"/>
        </w:rPr>
      </w:pPr>
      <w:r w:rsidRPr="00CF5F5A">
        <w:rPr>
          <w:rFonts w:ascii="Calibri" w:hAnsi="Calibri"/>
        </w:rPr>
        <w:t xml:space="preserve">Se pot deschide mai multe pagini simultan si utilizatorii se pot conecta de la calculatoarele proprii oricand. </w:t>
      </w:r>
    </w:p>
    <w:p w:rsidR="005965AF" w:rsidRPr="00CF5F5A" w:rsidRDefault="00BB4834" w:rsidP="005965AF">
      <w:pPr>
        <w:pStyle w:val="ListParagraph"/>
        <w:numPr>
          <w:ilvl w:val="0"/>
          <w:numId w:val="17"/>
        </w:numPr>
        <w:spacing w:after="200" w:line="276" w:lineRule="auto"/>
        <w:rPr>
          <w:rFonts w:ascii="Calibri" w:hAnsi="Calibri"/>
        </w:rPr>
      </w:pPr>
      <w:r w:rsidRPr="00CF5F5A">
        <w:rPr>
          <w:rFonts w:ascii="Calibri" w:hAnsi="Calibri"/>
        </w:rPr>
        <w:t>Asta inseamna ca utilizatorii pot accesa simultan aplicatia fara ca acesta sa se blocheze.</w:t>
      </w:r>
    </w:p>
    <w:p w:rsidR="00DE60C5" w:rsidRPr="00154D6B" w:rsidRDefault="008A6AD8" w:rsidP="00DE60C5">
      <w:pPr>
        <w:pStyle w:val="ListParagraph"/>
        <w:spacing w:after="200" w:line="276" w:lineRule="auto"/>
        <w:rPr>
          <w:sz w:val="26"/>
          <w:szCs w:val="26"/>
        </w:rPr>
      </w:pPr>
      <w:r>
        <w:rPr>
          <w:noProof/>
          <w:lang w:eastAsia="ro-RO"/>
        </w:rPr>
        <w:drawing>
          <wp:anchor distT="0" distB="0" distL="114300" distR="114300" simplePos="0" relativeHeight="251651584" behindDoc="1" locked="0" layoutInCell="1" allowOverlap="1">
            <wp:simplePos x="0" y="0"/>
            <wp:positionH relativeFrom="column">
              <wp:posOffset>744855</wp:posOffset>
            </wp:positionH>
            <wp:positionV relativeFrom="paragraph">
              <wp:posOffset>203200</wp:posOffset>
            </wp:positionV>
            <wp:extent cx="4641215" cy="3829050"/>
            <wp:effectExtent l="0" t="0" r="6985" b="0"/>
            <wp:wrapTight wrapText="bothSides">
              <wp:wrapPolygon edited="0">
                <wp:start x="0" y="0"/>
                <wp:lineTo x="0" y="21493"/>
                <wp:lineTo x="21544" y="21493"/>
                <wp:lineTo x="21544" y="0"/>
                <wp:lineTo x="0" y="0"/>
              </wp:wrapPolygon>
            </wp:wrapTight>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41347" t="8553" b="5359"/>
                    <a:stretch>
                      <a:fillRect/>
                    </a:stretch>
                  </pic:blipFill>
                  <pic:spPr bwMode="auto">
                    <a:xfrm>
                      <a:off x="0" y="0"/>
                      <a:ext cx="4641215"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E3C" w:rsidRDefault="00173E3C" w:rsidP="005909A2">
      <w:pPr>
        <w:ind w:left="1080"/>
        <w:jc w:val="both"/>
        <w:rPr>
          <w:lang w:val="it-IT"/>
        </w:rPr>
      </w:pPr>
    </w:p>
    <w:p w:rsidR="009E2BD2" w:rsidRDefault="009E2BD2" w:rsidP="00FD771D">
      <w:pPr>
        <w:pStyle w:val="Heading2"/>
        <w:numPr>
          <w:ilvl w:val="5"/>
          <w:numId w:val="1"/>
        </w:numPr>
        <w:tabs>
          <w:tab w:val="clear" w:pos="0"/>
          <w:tab w:val="num" w:pos="720"/>
        </w:tabs>
        <w:ind w:firstLine="720"/>
        <w:rPr>
          <w:rFonts w:ascii="Times New Roman" w:hAnsi="Times New Roman" w:cs="Times New Roman"/>
          <w:i w:val="0"/>
          <w:sz w:val="32"/>
          <w:szCs w:val="32"/>
          <w:lang w:val="pt-BR"/>
        </w:rPr>
      </w:pPr>
    </w:p>
    <w:p w:rsidR="009E2BD2" w:rsidRDefault="009E2BD2" w:rsidP="00FD771D">
      <w:pPr>
        <w:pStyle w:val="Heading2"/>
        <w:numPr>
          <w:ilvl w:val="5"/>
          <w:numId w:val="1"/>
        </w:numPr>
        <w:tabs>
          <w:tab w:val="clear" w:pos="0"/>
          <w:tab w:val="num" w:pos="720"/>
        </w:tabs>
        <w:ind w:firstLine="720"/>
        <w:rPr>
          <w:rFonts w:ascii="Times New Roman" w:hAnsi="Times New Roman" w:cs="Times New Roman"/>
          <w:i w:val="0"/>
          <w:sz w:val="32"/>
          <w:szCs w:val="32"/>
          <w:lang w:val="pt-BR"/>
        </w:rPr>
      </w:pPr>
    </w:p>
    <w:p w:rsidR="009E2BD2" w:rsidRDefault="009E2BD2" w:rsidP="00FD771D">
      <w:pPr>
        <w:pStyle w:val="Heading2"/>
        <w:numPr>
          <w:ilvl w:val="5"/>
          <w:numId w:val="1"/>
        </w:numPr>
        <w:tabs>
          <w:tab w:val="clear" w:pos="0"/>
          <w:tab w:val="num" w:pos="720"/>
        </w:tabs>
        <w:ind w:firstLine="720"/>
        <w:rPr>
          <w:rFonts w:ascii="Times New Roman" w:hAnsi="Times New Roman" w:cs="Times New Roman"/>
          <w:i w:val="0"/>
          <w:sz w:val="32"/>
          <w:szCs w:val="32"/>
          <w:lang w:val="pt-BR"/>
        </w:rPr>
      </w:pPr>
    </w:p>
    <w:p w:rsidR="009E2BD2" w:rsidRDefault="009E2BD2" w:rsidP="00FD771D">
      <w:pPr>
        <w:pStyle w:val="Heading2"/>
        <w:numPr>
          <w:ilvl w:val="5"/>
          <w:numId w:val="1"/>
        </w:numPr>
        <w:tabs>
          <w:tab w:val="clear" w:pos="0"/>
          <w:tab w:val="num" w:pos="720"/>
        </w:tabs>
        <w:ind w:firstLine="720"/>
        <w:rPr>
          <w:rFonts w:ascii="Times New Roman" w:hAnsi="Times New Roman" w:cs="Times New Roman"/>
          <w:i w:val="0"/>
          <w:sz w:val="32"/>
          <w:szCs w:val="32"/>
          <w:lang w:val="pt-BR"/>
        </w:rPr>
      </w:pPr>
    </w:p>
    <w:p w:rsidR="009E2BD2" w:rsidRDefault="009E2BD2" w:rsidP="00FD771D">
      <w:pPr>
        <w:pStyle w:val="Heading2"/>
        <w:numPr>
          <w:ilvl w:val="5"/>
          <w:numId w:val="1"/>
        </w:numPr>
        <w:tabs>
          <w:tab w:val="clear" w:pos="0"/>
          <w:tab w:val="num" w:pos="720"/>
        </w:tabs>
        <w:ind w:firstLine="720"/>
        <w:rPr>
          <w:rFonts w:ascii="Times New Roman" w:hAnsi="Times New Roman" w:cs="Times New Roman"/>
          <w:i w:val="0"/>
          <w:sz w:val="32"/>
          <w:szCs w:val="32"/>
          <w:lang w:val="pt-BR"/>
        </w:rPr>
      </w:pPr>
    </w:p>
    <w:p w:rsidR="009E2BD2" w:rsidRDefault="009E2BD2" w:rsidP="00FD771D">
      <w:pPr>
        <w:pStyle w:val="Heading2"/>
        <w:numPr>
          <w:ilvl w:val="5"/>
          <w:numId w:val="1"/>
        </w:numPr>
        <w:tabs>
          <w:tab w:val="clear" w:pos="0"/>
          <w:tab w:val="num" w:pos="720"/>
        </w:tabs>
        <w:ind w:firstLine="720"/>
        <w:rPr>
          <w:rFonts w:ascii="Times New Roman" w:hAnsi="Times New Roman" w:cs="Times New Roman"/>
          <w:i w:val="0"/>
          <w:sz w:val="32"/>
          <w:szCs w:val="32"/>
          <w:lang w:val="pt-BR"/>
        </w:rPr>
      </w:pPr>
    </w:p>
    <w:p w:rsidR="009E2BD2" w:rsidRDefault="009E2BD2" w:rsidP="00FD771D">
      <w:pPr>
        <w:pStyle w:val="Heading2"/>
        <w:numPr>
          <w:ilvl w:val="5"/>
          <w:numId w:val="1"/>
        </w:numPr>
        <w:tabs>
          <w:tab w:val="clear" w:pos="0"/>
          <w:tab w:val="num" w:pos="720"/>
        </w:tabs>
        <w:ind w:firstLine="720"/>
        <w:rPr>
          <w:rFonts w:ascii="Times New Roman" w:hAnsi="Times New Roman" w:cs="Times New Roman"/>
          <w:i w:val="0"/>
          <w:sz w:val="32"/>
          <w:szCs w:val="32"/>
          <w:lang w:val="pt-BR"/>
        </w:rPr>
      </w:pPr>
    </w:p>
    <w:p w:rsidR="009E2BD2" w:rsidRDefault="009E2BD2" w:rsidP="00FD771D">
      <w:pPr>
        <w:pStyle w:val="Heading2"/>
        <w:numPr>
          <w:ilvl w:val="5"/>
          <w:numId w:val="1"/>
        </w:numPr>
        <w:tabs>
          <w:tab w:val="clear" w:pos="0"/>
          <w:tab w:val="num" w:pos="720"/>
        </w:tabs>
        <w:ind w:firstLine="720"/>
        <w:rPr>
          <w:rFonts w:ascii="Times New Roman" w:hAnsi="Times New Roman" w:cs="Times New Roman"/>
          <w:i w:val="0"/>
          <w:sz w:val="32"/>
          <w:szCs w:val="32"/>
          <w:lang w:val="pt-BR"/>
        </w:rPr>
      </w:pPr>
    </w:p>
    <w:p w:rsidR="009E2BD2" w:rsidRDefault="009E2BD2" w:rsidP="00FD771D">
      <w:pPr>
        <w:pStyle w:val="Heading2"/>
        <w:numPr>
          <w:ilvl w:val="5"/>
          <w:numId w:val="1"/>
        </w:numPr>
        <w:tabs>
          <w:tab w:val="clear" w:pos="0"/>
          <w:tab w:val="num" w:pos="720"/>
        </w:tabs>
        <w:ind w:firstLine="720"/>
        <w:rPr>
          <w:rFonts w:ascii="Times New Roman" w:hAnsi="Times New Roman" w:cs="Times New Roman"/>
          <w:i w:val="0"/>
          <w:sz w:val="32"/>
          <w:szCs w:val="32"/>
          <w:lang w:val="pt-BR"/>
        </w:rPr>
      </w:pPr>
    </w:p>
    <w:p w:rsidR="00FD771D" w:rsidRPr="00CF5F5A" w:rsidRDefault="00926100" w:rsidP="00FD771D">
      <w:pPr>
        <w:pStyle w:val="Heading2"/>
        <w:numPr>
          <w:ilvl w:val="5"/>
          <w:numId w:val="1"/>
        </w:numPr>
        <w:tabs>
          <w:tab w:val="clear" w:pos="0"/>
          <w:tab w:val="num" w:pos="720"/>
        </w:tabs>
        <w:ind w:firstLine="720"/>
        <w:rPr>
          <w:rFonts w:ascii="Calibri" w:hAnsi="Calibri" w:cs="Times New Roman"/>
          <w:i w:val="0"/>
          <w:sz w:val="24"/>
          <w:szCs w:val="24"/>
          <w:lang w:val="pt-BR"/>
        </w:rPr>
      </w:pPr>
      <w:r w:rsidRPr="00CF5F5A">
        <w:rPr>
          <w:rFonts w:ascii="Calibri" w:hAnsi="Calibri" w:cs="Times New Roman"/>
          <w:i w:val="0"/>
          <w:sz w:val="24"/>
          <w:szCs w:val="24"/>
          <w:lang w:val="pt-BR"/>
        </w:rPr>
        <w:t>2.5. Dezvoltare</w:t>
      </w:r>
      <w:r w:rsidR="00FD771D" w:rsidRPr="00CF5F5A">
        <w:rPr>
          <w:rFonts w:ascii="Calibri" w:hAnsi="Calibri" w:cs="Times New Roman"/>
          <w:i w:val="0"/>
          <w:sz w:val="24"/>
          <w:szCs w:val="24"/>
          <w:lang w:val="pt-BR"/>
        </w:rPr>
        <w:t xml:space="preserve"> ulterioară a aplicaţiei:</w:t>
      </w:r>
    </w:p>
    <w:p w:rsidR="00D62888" w:rsidRPr="00CF5F5A" w:rsidRDefault="00D62888" w:rsidP="00D62888">
      <w:pPr>
        <w:rPr>
          <w:rFonts w:ascii="Calibri" w:hAnsi="Calibri"/>
          <w:lang w:val="pt-BR" w:eastAsia="ar-SA"/>
        </w:rPr>
      </w:pPr>
    </w:p>
    <w:p w:rsidR="00FD771D" w:rsidRPr="00CF5F5A" w:rsidRDefault="00D62888" w:rsidP="00D62888">
      <w:pPr>
        <w:rPr>
          <w:rFonts w:ascii="Calibri" w:hAnsi="Calibri"/>
          <w:lang w:val="pt-BR" w:eastAsia="ar-SA"/>
        </w:rPr>
      </w:pPr>
      <w:r w:rsidRPr="00CF5F5A">
        <w:rPr>
          <w:rFonts w:ascii="Calibri" w:hAnsi="Calibri"/>
          <w:lang w:val="pt-BR" w:eastAsia="ar-SA"/>
        </w:rPr>
        <w:t>Ca orice alta aplicatie web aceasta poate fi dezvoltata si imbunatatita pentru a facilita accesul la produse. Numeroase schimbari ii pot fi aduse, insa am optat doar pentru prezentarea a sase dintre ele:</w:t>
      </w:r>
    </w:p>
    <w:p w:rsidR="00FD771D" w:rsidRPr="00CF5F5A" w:rsidRDefault="00FD771D" w:rsidP="00FD771D">
      <w:pPr>
        <w:numPr>
          <w:ilvl w:val="0"/>
          <w:numId w:val="9"/>
        </w:numPr>
        <w:suppressAutoHyphens/>
        <w:rPr>
          <w:rFonts w:ascii="Calibri" w:hAnsi="Calibri"/>
          <w:lang w:val="pt-BR"/>
        </w:rPr>
      </w:pPr>
      <w:r w:rsidRPr="00CF5F5A">
        <w:rPr>
          <w:rFonts w:ascii="Calibri" w:hAnsi="Calibri"/>
          <w:lang w:val="pt-BR"/>
        </w:rPr>
        <w:t>Aplicatia va avea statistici si rapoarte pentru a vedea traficul de persoane care au accesat site-ul.</w:t>
      </w:r>
    </w:p>
    <w:p w:rsidR="00FD771D" w:rsidRPr="00CF5F5A" w:rsidRDefault="00FD771D" w:rsidP="00FD771D">
      <w:pPr>
        <w:numPr>
          <w:ilvl w:val="0"/>
          <w:numId w:val="9"/>
        </w:numPr>
        <w:suppressAutoHyphens/>
        <w:rPr>
          <w:rFonts w:ascii="Calibri" w:hAnsi="Calibri"/>
          <w:lang w:val="pt-BR"/>
        </w:rPr>
      </w:pPr>
      <w:r w:rsidRPr="00CF5F5A">
        <w:rPr>
          <w:rFonts w:ascii="Calibri" w:hAnsi="Calibri"/>
          <w:lang w:val="pt-BR"/>
        </w:rPr>
        <w:t>Se vor adauga mai multe calatorii pe masura ce numarul cererilor se mareste.</w:t>
      </w:r>
    </w:p>
    <w:p w:rsidR="00FD771D" w:rsidRPr="00CF5F5A" w:rsidRDefault="00FD771D" w:rsidP="00FD771D">
      <w:pPr>
        <w:numPr>
          <w:ilvl w:val="0"/>
          <w:numId w:val="9"/>
        </w:numPr>
        <w:tabs>
          <w:tab w:val="left" w:pos="1515"/>
        </w:tabs>
        <w:suppressAutoHyphens/>
        <w:rPr>
          <w:rFonts w:ascii="Calibri" w:hAnsi="Calibri"/>
          <w:lang w:val="pt-BR"/>
        </w:rPr>
      </w:pPr>
      <w:r w:rsidRPr="00CF5F5A">
        <w:rPr>
          <w:rFonts w:ascii="Calibri" w:hAnsi="Calibri"/>
          <w:lang w:val="pt-BR"/>
        </w:rPr>
        <w:t>Va exista o inregistrare in doi pasi.  Mai intai iti introduci datele, apoi pe mail o sa-ti vina un cont de activare si cu acesta vai putea sa-ti faci cont.</w:t>
      </w:r>
    </w:p>
    <w:p w:rsidR="00FD771D" w:rsidRPr="00CF5F5A" w:rsidRDefault="00FD771D" w:rsidP="00FD771D">
      <w:pPr>
        <w:numPr>
          <w:ilvl w:val="0"/>
          <w:numId w:val="9"/>
        </w:numPr>
        <w:tabs>
          <w:tab w:val="left" w:pos="1515"/>
        </w:tabs>
        <w:suppressAutoHyphens/>
        <w:rPr>
          <w:rFonts w:ascii="Calibri" w:hAnsi="Calibri"/>
          <w:lang w:val="pt-BR"/>
        </w:rPr>
      </w:pPr>
      <w:r w:rsidRPr="00CF5F5A">
        <w:rPr>
          <w:rFonts w:ascii="Calibri" w:hAnsi="Calibri"/>
          <w:lang w:val="pt-BR"/>
        </w:rPr>
        <w:t>Vor exista mai multe categorii de utilizatori. Vor exista si utilizatori fideli care vor primi promotii.</w:t>
      </w:r>
    </w:p>
    <w:p w:rsidR="00FD771D" w:rsidRPr="00CF5F5A" w:rsidRDefault="00FD771D" w:rsidP="00FD771D">
      <w:pPr>
        <w:numPr>
          <w:ilvl w:val="0"/>
          <w:numId w:val="9"/>
        </w:numPr>
        <w:tabs>
          <w:tab w:val="left" w:pos="1515"/>
        </w:tabs>
        <w:suppressAutoHyphens/>
        <w:rPr>
          <w:rFonts w:ascii="Calibri" w:hAnsi="Calibri"/>
          <w:lang w:val="pt-BR"/>
        </w:rPr>
      </w:pPr>
      <w:r w:rsidRPr="00CF5F5A">
        <w:rPr>
          <w:rFonts w:ascii="Calibri" w:hAnsi="Calibri"/>
          <w:lang w:val="pt-BR"/>
        </w:rPr>
        <w:lastRenderedPageBreak/>
        <w:t>La aparitia unei noi calatorii, tuturor utilizatorilor li se va trimite un mail de prezentare a ofertei.</w:t>
      </w:r>
    </w:p>
    <w:p w:rsidR="00B347D5" w:rsidRPr="00CF5F5A" w:rsidRDefault="00B347D5" w:rsidP="00FD771D">
      <w:pPr>
        <w:numPr>
          <w:ilvl w:val="0"/>
          <w:numId w:val="9"/>
        </w:numPr>
        <w:tabs>
          <w:tab w:val="left" w:pos="1515"/>
        </w:tabs>
        <w:suppressAutoHyphens/>
        <w:rPr>
          <w:rFonts w:ascii="Calibri" w:hAnsi="Calibri"/>
          <w:lang w:val="pt-BR"/>
        </w:rPr>
      </w:pPr>
      <w:r w:rsidRPr="00CF5F5A">
        <w:rPr>
          <w:rFonts w:ascii="Calibri" w:hAnsi="Calibri"/>
          <w:lang w:val="pt-BR"/>
        </w:rPr>
        <w:t>Va exista o metoda de plata cu cardul</w:t>
      </w:r>
    </w:p>
    <w:p w:rsidR="00FD771D" w:rsidRPr="00CF5F5A" w:rsidRDefault="00FD771D" w:rsidP="00FD771D">
      <w:pPr>
        <w:tabs>
          <w:tab w:val="left" w:pos="1515"/>
        </w:tabs>
        <w:suppressAutoHyphens/>
        <w:rPr>
          <w:rFonts w:ascii="Calibri" w:hAnsi="Calibri"/>
          <w:lang w:val="pt-BR"/>
        </w:rPr>
      </w:pPr>
      <w:r w:rsidRPr="00CF5F5A">
        <w:rPr>
          <w:rFonts w:ascii="Calibri" w:hAnsi="Calibri"/>
          <w:lang w:val="pt-BR"/>
        </w:rPr>
        <w:t xml:space="preserve"> </w:t>
      </w:r>
    </w:p>
    <w:p w:rsidR="002825CC" w:rsidRPr="00CF5F5A" w:rsidRDefault="002825CC" w:rsidP="00FD771D">
      <w:pPr>
        <w:tabs>
          <w:tab w:val="left" w:pos="1515"/>
        </w:tabs>
        <w:suppressAutoHyphens/>
        <w:rPr>
          <w:rFonts w:ascii="Calibri" w:hAnsi="Calibri"/>
          <w:lang w:val="pt-BR"/>
        </w:rPr>
      </w:pPr>
    </w:p>
    <w:p w:rsidR="002825CC" w:rsidRPr="00CF5F5A" w:rsidRDefault="002825CC" w:rsidP="00FD771D">
      <w:pPr>
        <w:tabs>
          <w:tab w:val="left" w:pos="1515"/>
        </w:tabs>
        <w:suppressAutoHyphens/>
        <w:rPr>
          <w:rFonts w:ascii="Calibri" w:hAnsi="Calibri"/>
          <w:lang w:val="pt-BR"/>
        </w:rPr>
      </w:pPr>
    </w:p>
    <w:p w:rsidR="002825CC" w:rsidRPr="00CF5F5A" w:rsidRDefault="006B69B8" w:rsidP="00FD771D">
      <w:pPr>
        <w:tabs>
          <w:tab w:val="left" w:pos="1515"/>
        </w:tabs>
        <w:suppressAutoHyphens/>
        <w:rPr>
          <w:rFonts w:ascii="Calibri" w:hAnsi="Calibri"/>
          <w:b/>
          <w:lang w:val="pt-BR"/>
        </w:rPr>
      </w:pPr>
      <w:r w:rsidRPr="00CF5F5A">
        <w:rPr>
          <w:rFonts w:ascii="Calibri" w:hAnsi="Calibri"/>
          <w:b/>
          <w:lang w:val="pt-BR"/>
        </w:rPr>
        <w:t xml:space="preserve">3. </w:t>
      </w:r>
      <w:r w:rsidR="00B54CCF" w:rsidRPr="00CF5F5A">
        <w:rPr>
          <w:rFonts w:ascii="Calibri" w:hAnsi="Calibri"/>
          <w:b/>
          <w:lang w:val="pt-BR"/>
        </w:rPr>
        <w:t>Diagrame UML</w:t>
      </w:r>
    </w:p>
    <w:p w:rsidR="00B54CCF" w:rsidRPr="00CF5F5A" w:rsidRDefault="00B54CCF" w:rsidP="00FD771D">
      <w:pPr>
        <w:tabs>
          <w:tab w:val="left" w:pos="1515"/>
        </w:tabs>
        <w:suppressAutoHyphens/>
        <w:rPr>
          <w:rFonts w:ascii="Calibri" w:hAnsi="Calibri"/>
          <w:lang w:val="pt-BR"/>
        </w:rPr>
      </w:pPr>
      <w:r w:rsidRPr="00CF5F5A">
        <w:rPr>
          <w:rFonts w:ascii="Calibri" w:hAnsi="Calibri"/>
          <w:lang w:val="pt-BR"/>
        </w:rPr>
        <w:t>Folosirea de astfel de modele face mai usoara intelegerea programului, iar impactul se observa mai ales atunci cand avem de-a face cu probleme complexe greu de urmarit cu ochiul liber.</w:t>
      </w:r>
    </w:p>
    <w:p w:rsidR="00B54CCF" w:rsidRPr="00CF5F5A" w:rsidRDefault="00B54CCF" w:rsidP="00B54CCF">
      <w:pPr>
        <w:tabs>
          <w:tab w:val="left" w:pos="1515"/>
        </w:tabs>
        <w:suppressAutoHyphens/>
        <w:rPr>
          <w:rFonts w:ascii="Calibri" w:hAnsi="Calibri"/>
          <w:lang w:val="pt-BR"/>
        </w:rPr>
      </w:pPr>
      <w:r w:rsidRPr="00CF5F5A">
        <w:rPr>
          <w:rFonts w:ascii="Calibri" w:hAnsi="Calibri"/>
          <w:lang w:val="pt-BR"/>
        </w:rPr>
        <w:t>Pentru a realiza toate aceste lucruri vom folosi Limbajul Unificat de modelare (UML). Acesta este un limbaj care te ajuta sa vizualizezi mai bine, sa construiesti si sa vezi specificitatea elementelor sistemelor software.</w:t>
      </w:r>
    </w:p>
    <w:p w:rsidR="00B54CCF" w:rsidRPr="00CF5F5A" w:rsidRDefault="00B54CCF" w:rsidP="00B54CCF">
      <w:pPr>
        <w:tabs>
          <w:tab w:val="left" w:pos="1515"/>
        </w:tabs>
        <w:suppressAutoHyphens/>
        <w:rPr>
          <w:rFonts w:ascii="Calibri" w:hAnsi="Calibri"/>
          <w:lang w:val="pt-BR"/>
        </w:rPr>
      </w:pPr>
      <w:r w:rsidRPr="00CF5F5A">
        <w:rPr>
          <w:rFonts w:ascii="Calibri" w:hAnsi="Calibri"/>
          <w:lang w:val="pt-BR"/>
        </w:rPr>
        <w:t>Acest model a fost deja folosit cu succes pentru probleme mari si complexe, astfel demonstrandu-si pragmatismul si flexibilitatea.</w:t>
      </w:r>
    </w:p>
    <w:p w:rsidR="00494095" w:rsidRPr="00CF5F5A" w:rsidRDefault="00494095" w:rsidP="00B54CCF">
      <w:pPr>
        <w:tabs>
          <w:tab w:val="left" w:pos="1515"/>
        </w:tabs>
        <w:suppressAutoHyphens/>
        <w:rPr>
          <w:rFonts w:ascii="Calibri" w:hAnsi="Calibri"/>
          <w:lang w:val="pt-BR"/>
        </w:rPr>
      </w:pPr>
    </w:p>
    <w:p w:rsidR="00494095" w:rsidRPr="00CF5F5A" w:rsidRDefault="00494095" w:rsidP="00B54CCF">
      <w:pPr>
        <w:tabs>
          <w:tab w:val="left" w:pos="1515"/>
        </w:tabs>
        <w:suppressAutoHyphens/>
        <w:rPr>
          <w:rFonts w:ascii="Calibri" w:hAnsi="Calibri"/>
          <w:b/>
        </w:rPr>
      </w:pPr>
      <w:r w:rsidRPr="00CF5F5A">
        <w:rPr>
          <w:rFonts w:ascii="Calibri" w:hAnsi="Calibri"/>
          <w:b/>
        </w:rPr>
        <w:tab/>
      </w:r>
      <w:r w:rsidR="006B69B8" w:rsidRPr="00CF5F5A">
        <w:rPr>
          <w:rFonts w:ascii="Calibri" w:hAnsi="Calibri"/>
          <w:b/>
        </w:rPr>
        <w:t xml:space="preserve">3.1. </w:t>
      </w:r>
      <w:r w:rsidRPr="00CF5F5A">
        <w:rPr>
          <w:rFonts w:ascii="Calibri" w:hAnsi="Calibri"/>
          <w:b/>
        </w:rPr>
        <w:t>Modelarea cazurilor de utilizare</w:t>
      </w:r>
    </w:p>
    <w:p w:rsidR="00494095" w:rsidRPr="00CF5F5A" w:rsidRDefault="00494095" w:rsidP="00B54CCF">
      <w:pPr>
        <w:tabs>
          <w:tab w:val="left" w:pos="1515"/>
        </w:tabs>
        <w:suppressAutoHyphens/>
        <w:rPr>
          <w:rFonts w:ascii="Calibri" w:hAnsi="Calibri"/>
          <w:b/>
        </w:rPr>
      </w:pPr>
      <w:r w:rsidRPr="00CF5F5A">
        <w:rPr>
          <w:rFonts w:ascii="Calibri" w:hAnsi="Calibri"/>
          <w:b/>
        </w:rPr>
        <w:tab/>
      </w:r>
    </w:p>
    <w:p w:rsidR="00494095" w:rsidRPr="00CF5F5A" w:rsidRDefault="00494095" w:rsidP="00B54CCF">
      <w:pPr>
        <w:tabs>
          <w:tab w:val="left" w:pos="1515"/>
        </w:tabs>
        <w:suppressAutoHyphens/>
        <w:rPr>
          <w:rFonts w:ascii="Calibri" w:hAnsi="Calibri"/>
        </w:rPr>
      </w:pPr>
      <w:r w:rsidRPr="00CF5F5A">
        <w:rPr>
          <w:rFonts w:ascii="Calibri" w:hAnsi="Calibri"/>
          <w:b/>
        </w:rPr>
        <w:tab/>
      </w:r>
      <w:r w:rsidRPr="00CF5F5A">
        <w:rPr>
          <w:rFonts w:ascii="Calibri" w:hAnsi="Calibri"/>
        </w:rPr>
        <w:t xml:space="preserve">Ne propunem in aceasta parte sa reprezentam toate interactiuniile posibile dintre utilizator si sistem. Initiatorii unei actiuni se cheama actori. In cazul nostru, actorul va fi clientul – persoana care va comanda calatoria. </w:t>
      </w:r>
    </w:p>
    <w:p w:rsidR="00494095" w:rsidRPr="00CF5F5A" w:rsidRDefault="00494095" w:rsidP="00B54CCF">
      <w:pPr>
        <w:tabs>
          <w:tab w:val="left" w:pos="1515"/>
        </w:tabs>
        <w:suppressAutoHyphens/>
        <w:rPr>
          <w:rFonts w:ascii="Calibri" w:hAnsi="Calibri"/>
        </w:rPr>
      </w:pPr>
      <w:r w:rsidRPr="00CF5F5A">
        <w:rPr>
          <w:rFonts w:ascii="Calibri" w:hAnsi="Calibri"/>
        </w:rPr>
        <w:tab/>
        <w:t>Pentru sistemul nostru, un singur actor poate interactiona cu mai multe cazuri de utilizare (isi poate face un cont, se poate autentifica, poate sa-si rezerve o calatorie, poate sa trimita un mesaj – feedback etc.)</w:t>
      </w:r>
    </w:p>
    <w:p w:rsidR="00494095" w:rsidRPr="00CF5F5A" w:rsidRDefault="00494095" w:rsidP="00B54CCF">
      <w:pPr>
        <w:tabs>
          <w:tab w:val="left" w:pos="1515"/>
        </w:tabs>
        <w:suppressAutoHyphens/>
        <w:rPr>
          <w:rFonts w:ascii="Calibri" w:hAnsi="Calibri"/>
        </w:rPr>
      </w:pPr>
    </w:p>
    <w:p w:rsidR="00FD6AD9" w:rsidRPr="00CF5F5A" w:rsidRDefault="00FD6AD9" w:rsidP="00B54CCF">
      <w:pPr>
        <w:tabs>
          <w:tab w:val="left" w:pos="1515"/>
        </w:tabs>
        <w:suppressAutoHyphens/>
        <w:rPr>
          <w:rFonts w:ascii="Calibri" w:hAnsi="Calibri"/>
          <w:lang w:val="en-US"/>
        </w:rPr>
      </w:pPr>
    </w:p>
    <w:p w:rsidR="00FD6AD9" w:rsidRPr="00CF5F5A" w:rsidRDefault="00FD6AD9" w:rsidP="00B54CCF">
      <w:pPr>
        <w:tabs>
          <w:tab w:val="left" w:pos="1515"/>
        </w:tabs>
        <w:suppressAutoHyphens/>
        <w:rPr>
          <w:rFonts w:ascii="Calibri" w:hAnsi="Calibri"/>
          <w:lang w:val="en-US"/>
        </w:rPr>
      </w:pPr>
    </w:p>
    <w:p w:rsidR="00494095" w:rsidRPr="00CF5F5A" w:rsidRDefault="00494095" w:rsidP="00B54CCF">
      <w:pPr>
        <w:tabs>
          <w:tab w:val="left" w:pos="1515"/>
        </w:tabs>
        <w:suppressAutoHyphens/>
        <w:rPr>
          <w:rFonts w:ascii="Calibri" w:hAnsi="Calibri"/>
        </w:rPr>
      </w:pPr>
    </w:p>
    <w:p w:rsidR="00494095" w:rsidRPr="00CF5F5A" w:rsidRDefault="00494095" w:rsidP="00B54CCF">
      <w:pPr>
        <w:tabs>
          <w:tab w:val="left" w:pos="1515"/>
        </w:tabs>
        <w:suppressAutoHyphens/>
        <w:rPr>
          <w:rFonts w:ascii="Calibri" w:hAnsi="Calibri"/>
          <w:b/>
        </w:rPr>
      </w:pPr>
    </w:p>
    <w:p w:rsidR="00494095" w:rsidRPr="00CF5F5A" w:rsidRDefault="008A6AD8" w:rsidP="00B54CCF">
      <w:pPr>
        <w:tabs>
          <w:tab w:val="left" w:pos="1515"/>
        </w:tabs>
        <w:suppressAutoHyphens/>
        <w:rPr>
          <w:rFonts w:ascii="Calibri" w:hAnsi="Calibri"/>
          <w:b/>
        </w:rPr>
      </w:pPr>
      <w:r>
        <w:rPr>
          <w:noProof/>
          <w:lang w:eastAsia="ro-RO"/>
        </w:rPr>
        <mc:AlternateContent>
          <mc:Choice Requires="wps">
            <w:drawing>
              <wp:anchor distT="0" distB="0" distL="114300" distR="114300" simplePos="0" relativeHeight="251660800" behindDoc="0" locked="0" layoutInCell="1" allowOverlap="1">
                <wp:simplePos x="0" y="0"/>
                <wp:positionH relativeFrom="column">
                  <wp:posOffset>3190875</wp:posOffset>
                </wp:positionH>
                <wp:positionV relativeFrom="paragraph">
                  <wp:posOffset>0</wp:posOffset>
                </wp:positionV>
                <wp:extent cx="1047750" cy="285750"/>
                <wp:effectExtent l="0" t="0" r="19050" b="19050"/>
                <wp:wrapNone/>
                <wp:docPr id="2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0" cy="285750"/>
                        </a:xfrm>
                        <a:prstGeom prst="rect">
                          <a:avLst/>
                        </a:prstGeom>
                        <a:solidFill>
                          <a:sysClr val="window" lastClr="FFFFFF"/>
                        </a:solidFill>
                        <a:ln w="6350">
                          <a:solidFill>
                            <a:prstClr val="black"/>
                          </a:solidFill>
                        </a:ln>
                        <a:effectLst/>
                      </wps:spPr>
                      <wps:txbx>
                        <w:txbxContent>
                          <w:p w:rsidR="00FD6AD9" w:rsidRDefault="00FD6AD9">
                            <w:r>
                              <w:t>Creeaza cont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251.25pt;margin-top:0;width:82.5pt;height:2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" fillcolor="window" strokeweight=".5pt">
                <v:path arrowok="t"/>
                <v:textbox>
                  <w:txbxContent>
                    <w:p w:rsidR="00FD6AD9" w:rsidRDefault="00FD6AD9">
                      <w:r>
                        <w:t>Creeaza cont</w:t>
                      </w:r>
                    </w:p>
                  </w:txbxContent>
                </v:textbox>
              </v:shape>
            </w:pict>
          </mc:Fallback>
        </mc:AlternateContent>
      </w:r>
      <w:r>
        <w:rPr>
          <w:noProof/>
          <w:lang w:eastAsia="ro-RO"/>
        </w:rPr>
        <mc:AlternateContent>
          <mc:Choice Requires="wps">
            <w:drawing>
              <wp:anchor distT="0" distB="0" distL="114300" distR="114300" simplePos="0" relativeHeight="251658752" behindDoc="0" locked="0" layoutInCell="1" allowOverlap="1">
                <wp:simplePos x="0" y="0"/>
                <wp:positionH relativeFrom="column">
                  <wp:posOffset>2419350</wp:posOffset>
                </wp:positionH>
                <wp:positionV relativeFrom="paragraph">
                  <wp:posOffset>647700</wp:posOffset>
                </wp:positionV>
                <wp:extent cx="2124075" cy="657225"/>
                <wp:effectExtent l="0" t="0" r="28575" b="28575"/>
                <wp:wrapNone/>
                <wp:docPr id="2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657225"/>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6" style="position:absolute;margin-left:190.5pt;margin-top:51pt;width:167.25pt;height:5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" fillcolor="window" strokecolor="windowText" strokeweight="2pt">
                <v:path arrowok="t"/>
              </v:oval>
            </w:pict>
          </mc:Fallback>
        </mc:AlternateContent>
      </w:r>
      <w:r>
        <w:rPr>
          <w:noProof/>
          <w:lang w:eastAsia="ro-RO"/>
        </w:rPr>
        <mc:AlternateContent>
          <mc:Choice Requires="wps">
            <w:drawing>
              <wp:anchor distT="0" distB="0" distL="114300" distR="114300" simplePos="0" relativeHeight="251657728" behindDoc="0" locked="0" layoutInCell="1" allowOverlap="1">
                <wp:simplePos x="0" y="0"/>
                <wp:positionH relativeFrom="column">
                  <wp:posOffset>2590800</wp:posOffset>
                </wp:positionH>
                <wp:positionV relativeFrom="paragraph">
                  <wp:posOffset>-200025</wp:posOffset>
                </wp:positionV>
                <wp:extent cx="2124075" cy="657225"/>
                <wp:effectExtent l="0" t="0" r="28575" b="28575"/>
                <wp:wrapNone/>
                <wp:docPr id="19"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657225"/>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04pt;margin-top:-15.75pt;width:167.25pt;height:5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" fillcolor="window" strokecolor="windowText" strokeweight="2pt">
                <v:path arrowok="t"/>
              </v:oval>
            </w:pict>
          </mc:Fallback>
        </mc:AlternateContent>
      </w:r>
      <w:r>
        <w:rPr>
          <w:noProof/>
          <w:lang w:eastAsia="ro-RO"/>
        </w:rPr>
        <mc:AlternateContent>
          <mc:Choice Requires="wps">
            <w:drawing>
              <wp:anchor distT="0" distB="0" distL="114300" distR="114300" simplePos="0" relativeHeight="251655680" behindDoc="0" locked="0" layoutInCell="1" allowOverlap="1">
                <wp:simplePos x="0" y="0"/>
                <wp:positionH relativeFrom="column">
                  <wp:posOffset>314325</wp:posOffset>
                </wp:positionH>
                <wp:positionV relativeFrom="paragraph">
                  <wp:posOffset>714375</wp:posOffset>
                </wp:positionV>
                <wp:extent cx="1876425" cy="847725"/>
                <wp:effectExtent l="0" t="0" r="85725" b="66675"/>
                <wp:wrapNone/>
                <wp:docPr id="16"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76425" cy="8477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24.75pt;margin-top:56.25pt;width:147.75pt;height:66.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">
                <v:stroke endarrow="open"/>
                <o:lock v:ext="edit" shapetype="f"/>
              </v:shape>
            </w:pict>
          </mc:Fallback>
        </mc:AlternateContent>
      </w:r>
      <w:r>
        <w:rPr>
          <w:noProof/>
          <w:lang w:eastAsia="ro-RO"/>
        </w:rPr>
        <mc:AlternateContent>
          <mc:Choice Requires="wps">
            <w:drawing>
              <wp:anchor distT="0" distB="0" distL="114300" distR="114300" simplePos="0" relativeHeight="251654656" behindDoc="0" locked="0" layoutInCell="1" allowOverlap="1">
                <wp:simplePos x="0" y="0"/>
                <wp:positionH relativeFrom="column">
                  <wp:posOffset>533400</wp:posOffset>
                </wp:positionH>
                <wp:positionV relativeFrom="paragraph">
                  <wp:posOffset>504825</wp:posOffset>
                </wp:positionV>
                <wp:extent cx="1752600" cy="342900"/>
                <wp:effectExtent l="0" t="0" r="38100" b="95250"/>
                <wp:wrapNone/>
                <wp:docPr id="15"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52600" cy="3429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42pt;margin-top:39.75pt;width:138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">
                <v:stroke endarrow="open"/>
                <o:lock v:ext="edit" shapetype="f"/>
              </v:shape>
            </w:pict>
          </mc:Fallback>
        </mc:AlternateContent>
      </w:r>
      <w:r>
        <w:rPr>
          <w:noProof/>
          <w:lang w:eastAsia="ro-RO"/>
        </w:rPr>
        <mc:AlternateContent>
          <mc:Choice Requires="wps">
            <w:drawing>
              <wp:anchor distT="0" distB="0" distL="114300" distR="114300" simplePos="0" relativeHeight="251653632" behindDoc="0" locked="0" layoutInCell="1" allowOverlap="1">
                <wp:simplePos x="0" y="0"/>
                <wp:positionH relativeFrom="column">
                  <wp:posOffset>533400</wp:posOffset>
                </wp:positionH>
                <wp:positionV relativeFrom="paragraph">
                  <wp:posOffset>171450</wp:posOffset>
                </wp:positionV>
                <wp:extent cx="1800225" cy="19050"/>
                <wp:effectExtent l="0" t="76200" r="9525" b="95250"/>
                <wp:wrapNone/>
                <wp:docPr id="14"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0225" cy="1905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42pt;margin-top:13.5pt;width:141.75pt;height:1.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">
                <v:stroke endarrow="open"/>
                <o:lock v:ext="edit" shapetype="f"/>
              </v:shape>
            </w:pict>
          </mc:Fallback>
        </mc:AlternateContent>
      </w:r>
      <w:r>
        <w:rPr>
          <w:rFonts w:ascii="Calibri" w:hAnsi="Calibri"/>
          <w:noProof/>
          <w:lang w:eastAsia="ro-RO"/>
        </w:rPr>
        <w:drawing>
          <wp:inline distT="0" distB="0" distL="0" distR="0">
            <wp:extent cx="533400" cy="714375"/>
            <wp:effectExtent l="0" t="0" r="0" b="9525"/>
            <wp:docPr id="1" name="Picture 4" descr="Description: 04 withdraw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04 withdraw expanded"/>
                    <pic:cNvPicPr>
                      <a:picLocks noChangeAspect="1" noChangeArrowheads="1"/>
                    </pic:cNvPicPr>
                  </pic:nvPicPr>
                  <pic:blipFill>
                    <a:blip r:embed="rId11">
                      <a:extLst>
                        <a:ext uri="{28A0092B-C50C-407E-A947-70E740481C1C}">
                          <a14:useLocalDpi xmlns:a14="http://schemas.microsoft.com/office/drawing/2010/main" val="0"/>
                        </a:ext>
                      </a:extLst>
                    </a:blip>
                    <a:srcRect l="12944" t="42072" r="75365" b="42072"/>
                    <a:stretch>
                      <a:fillRect/>
                    </a:stretch>
                  </pic:blipFill>
                  <pic:spPr bwMode="auto">
                    <a:xfrm>
                      <a:off x="0" y="0"/>
                      <a:ext cx="533400" cy="714375"/>
                    </a:xfrm>
                    <a:prstGeom prst="rect">
                      <a:avLst/>
                    </a:prstGeom>
                    <a:noFill/>
                    <a:ln>
                      <a:noFill/>
                    </a:ln>
                  </pic:spPr>
                </pic:pic>
              </a:graphicData>
            </a:graphic>
          </wp:inline>
        </w:drawing>
      </w:r>
    </w:p>
    <w:p w:rsidR="00494095" w:rsidRPr="00CF5F5A" w:rsidRDefault="008A6AD8" w:rsidP="00B54CCF">
      <w:pPr>
        <w:tabs>
          <w:tab w:val="left" w:pos="1515"/>
        </w:tabs>
        <w:suppressAutoHyphens/>
        <w:rPr>
          <w:rFonts w:ascii="Calibri" w:hAnsi="Calibri"/>
          <w:b/>
        </w:rPr>
      </w:pPr>
      <w:r>
        <w:rPr>
          <w:noProof/>
          <w:lang w:eastAsia="ro-RO"/>
        </w:rPr>
        <mc:AlternateContent>
          <mc:Choice Requires="wps">
            <w:drawing>
              <wp:anchor distT="0" distB="0" distL="114300" distR="114300" simplePos="0" relativeHeight="251661824" behindDoc="0" locked="0" layoutInCell="1" allowOverlap="1">
                <wp:simplePos x="0" y="0"/>
                <wp:positionH relativeFrom="column">
                  <wp:posOffset>2838450</wp:posOffset>
                </wp:positionH>
                <wp:positionV relativeFrom="paragraph">
                  <wp:posOffset>123825</wp:posOffset>
                </wp:positionV>
                <wp:extent cx="1085850" cy="295275"/>
                <wp:effectExtent l="0" t="0" r="19050" b="2857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850" cy="295275"/>
                        </a:xfrm>
                        <a:prstGeom prst="rect">
                          <a:avLst/>
                        </a:prstGeom>
                        <a:solidFill>
                          <a:sysClr val="window" lastClr="FFFFFF"/>
                        </a:solidFill>
                        <a:ln w="6350">
                          <a:solidFill>
                            <a:prstClr val="black"/>
                          </a:solidFill>
                        </a:ln>
                        <a:effectLst/>
                      </wps:spPr>
                      <wps:txbx>
                        <w:txbxContent>
                          <w:p w:rsidR="00FD6AD9" w:rsidRDefault="00FD6AD9">
                            <w:r>
                              <w:t xml:space="preserve">Trimite </w:t>
                            </w:r>
                            <w:r>
                              <w:t>mesaj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margin-left:223.5pt;margin-top:9.75pt;width:8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" fillcolor="window" strokeweight=".5pt">
                <v:path arrowok="t"/>
                <v:textbox>
                  <w:txbxContent>
                    <w:p w:rsidR="00FD6AD9" w:rsidRDefault="00FD6AD9">
                      <w:r>
                        <w:t>Trimite mesaj</w:t>
                      </w:r>
                    </w:p>
                  </w:txbxContent>
                </v:textbox>
              </v:shape>
            </w:pict>
          </mc:Fallback>
        </mc:AlternateContent>
      </w:r>
      <w:r>
        <w:rPr>
          <w:noProof/>
          <w:lang w:eastAsia="ro-RO"/>
        </w:rPr>
        <mc:AlternateContent>
          <mc:Choice Requires="wps">
            <w:drawing>
              <wp:anchor distT="0" distB="0" distL="114300" distR="114300" simplePos="0" relativeHeight="251656704" behindDoc="0" locked="0" layoutInCell="1" allowOverlap="1">
                <wp:simplePos x="0" y="0"/>
                <wp:positionH relativeFrom="column">
                  <wp:posOffset>-476250</wp:posOffset>
                </wp:positionH>
                <wp:positionV relativeFrom="paragraph">
                  <wp:posOffset>76200</wp:posOffset>
                </wp:positionV>
                <wp:extent cx="723900" cy="504825"/>
                <wp:effectExtent l="0" t="0" r="19050" b="28575"/>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0" cy="504825"/>
                        </a:xfrm>
                        <a:prstGeom prst="rect">
                          <a:avLst/>
                        </a:prstGeom>
                        <a:solidFill>
                          <a:sysClr val="window" lastClr="FFFFFF"/>
                        </a:solidFill>
                        <a:ln w="6350">
                          <a:solidFill>
                            <a:prstClr val="black"/>
                          </a:solidFill>
                        </a:ln>
                        <a:effectLst/>
                      </wps:spPr>
                      <wps:txbx>
                        <w:txbxContent>
                          <w:p w:rsidR="00FD6AD9" w:rsidRDefault="00FD6AD9">
                            <w:r>
                              <w:t xml:space="preserve">Client  </w:t>
                            </w:r>
                            <w:r>
                              <w:t>(Actor)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margin-left:-37.5pt;margin-top:6pt;width:57pt;height:39.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" fillcolor="window" strokeweight=".5pt">
                <v:path arrowok="t"/>
                <v:textbox>
                  <w:txbxContent>
                    <w:p w:rsidR="00FD6AD9" w:rsidRDefault="00FD6AD9">
                      <w:r>
                        <w:t>Client  (Actor)</w:t>
                      </w:r>
                    </w:p>
                  </w:txbxContent>
                </v:textbox>
              </v:shape>
            </w:pict>
          </mc:Fallback>
        </mc:AlternateContent>
      </w:r>
    </w:p>
    <w:p w:rsidR="00494095" w:rsidRPr="00CF5F5A" w:rsidRDefault="00494095" w:rsidP="00B54CCF">
      <w:pPr>
        <w:tabs>
          <w:tab w:val="left" w:pos="1515"/>
        </w:tabs>
        <w:suppressAutoHyphens/>
        <w:rPr>
          <w:rFonts w:ascii="Calibri" w:hAnsi="Calibri"/>
          <w:b/>
        </w:rPr>
      </w:pPr>
    </w:p>
    <w:p w:rsidR="00494095" w:rsidRPr="00CF5F5A" w:rsidRDefault="00494095" w:rsidP="00B54CCF">
      <w:pPr>
        <w:tabs>
          <w:tab w:val="left" w:pos="1515"/>
        </w:tabs>
        <w:suppressAutoHyphens/>
        <w:rPr>
          <w:rFonts w:ascii="Calibri" w:hAnsi="Calibri"/>
          <w:b/>
        </w:rPr>
      </w:pPr>
    </w:p>
    <w:p w:rsidR="00494095" w:rsidRPr="00CF5F5A" w:rsidRDefault="008A6AD8" w:rsidP="00B54CCF">
      <w:pPr>
        <w:tabs>
          <w:tab w:val="left" w:pos="1515"/>
        </w:tabs>
        <w:suppressAutoHyphens/>
        <w:rPr>
          <w:rFonts w:ascii="Calibri" w:hAnsi="Calibri"/>
          <w:b/>
        </w:rPr>
      </w:pPr>
      <w:r>
        <w:rPr>
          <w:noProof/>
          <w:lang w:eastAsia="ro-RO"/>
        </w:rPr>
        <mc:AlternateContent>
          <mc:Choice Requires="wps">
            <w:drawing>
              <wp:anchor distT="0" distB="0" distL="114300" distR="114300" simplePos="0" relativeHeight="251659776" behindDoc="0" locked="0" layoutInCell="1" allowOverlap="1">
                <wp:simplePos x="0" y="0"/>
                <wp:positionH relativeFrom="column">
                  <wp:posOffset>2190750</wp:posOffset>
                </wp:positionH>
                <wp:positionV relativeFrom="paragraph">
                  <wp:posOffset>156210</wp:posOffset>
                </wp:positionV>
                <wp:extent cx="2124075" cy="657225"/>
                <wp:effectExtent l="0" t="0" r="28575" b="2857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657225"/>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 o:spid="_x0000_s1026" style="position:absolute;margin-left:172.5pt;margin-top:12.3pt;width:167.25pt;height:51.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" fillcolor="window" strokecolor="windowText" strokeweight="2pt">
                <v:path arrowok="t"/>
              </v:oval>
            </w:pict>
          </mc:Fallback>
        </mc:AlternateContent>
      </w:r>
    </w:p>
    <w:p w:rsidR="00494095" w:rsidRPr="00CF5F5A" w:rsidRDefault="00494095" w:rsidP="00B54CCF">
      <w:pPr>
        <w:tabs>
          <w:tab w:val="left" w:pos="1515"/>
        </w:tabs>
        <w:suppressAutoHyphens/>
        <w:rPr>
          <w:rFonts w:ascii="Calibri" w:hAnsi="Calibri"/>
          <w:b/>
        </w:rPr>
      </w:pPr>
    </w:p>
    <w:p w:rsidR="00494095" w:rsidRDefault="008A6AD8" w:rsidP="00B54CCF">
      <w:pPr>
        <w:tabs>
          <w:tab w:val="left" w:pos="1515"/>
        </w:tabs>
        <w:suppressAutoHyphens/>
        <w:rPr>
          <w:sz w:val="28"/>
          <w:szCs w:val="28"/>
          <w:lang w:val="pt-BR"/>
        </w:rPr>
      </w:pPr>
      <w:r>
        <w:rPr>
          <w:noProof/>
          <w:lang w:eastAsia="ro-RO"/>
        </w:rPr>
        <mc:AlternateContent>
          <mc:Choice Requires="wps">
            <w:drawing>
              <wp:anchor distT="0" distB="0" distL="114300" distR="114300" simplePos="0" relativeHeight="251662848" behindDoc="0" locked="0" layoutInCell="1" allowOverlap="1">
                <wp:simplePos x="0" y="0"/>
                <wp:positionH relativeFrom="column">
                  <wp:posOffset>2647950</wp:posOffset>
                </wp:positionH>
                <wp:positionV relativeFrom="paragraph">
                  <wp:posOffset>22225</wp:posOffset>
                </wp:positionV>
                <wp:extent cx="1276350" cy="266700"/>
                <wp:effectExtent l="0" t="0" r="19050" b="1905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76350" cy="266700"/>
                        </a:xfrm>
                        <a:prstGeom prst="rect">
                          <a:avLst/>
                        </a:prstGeom>
                        <a:solidFill>
                          <a:sysClr val="window" lastClr="FFFFFF"/>
                        </a:solidFill>
                        <a:ln w="6350">
                          <a:solidFill>
                            <a:prstClr val="black"/>
                          </a:solidFill>
                        </a:ln>
                        <a:effectLst/>
                      </wps:spPr>
                      <wps:txbx>
                        <w:txbxContent>
                          <w:p w:rsidR="00FD6AD9" w:rsidRDefault="00FD6AD9">
                            <w:r>
                              <w:t xml:space="preserve">Rezerva </w:t>
                            </w:r>
                            <w:r>
                              <w:t>calatorie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8" o:spid="_x0000_s1029" type="#_x0000_t202" style="position:absolute;margin-left:208.5pt;margin-top:1.75pt;width:100.5pt;height:2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" fillcolor="window" strokeweight=".5pt">
                <v:path arrowok="t"/>
                <v:textbox>
                  <w:txbxContent>
                    <w:p w:rsidR="00FD6AD9" w:rsidRDefault="00FD6AD9">
                      <w:r>
                        <w:t>Rezerva calatorie</w:t>
                      </w:r>
                    </w:p>
                  </w:txbxContent>
                </v:textbox>
              </v:shape>
            </w:pict>
          </mc:Fallback>
        </mc:AlternateContent>
      </w:r>
    </w:p>
    <w:p w:rsidR="00FD6AD9" w:rsidRDefault="00FD6AD9" w:rsidP="00012E62">
      <w:pPr>
        <w:pStyle w:val="Heading2"/>
        <w:numPr>
          <w:ilvl w:val="1"/>
          <w:numId w:val="1"/>
        </w:numPr>
        <w:tabs>
          <w:tab w:val="left" w:pos="0"/>
        </w:tabs>
        <w:ind w:firstLine="720"/>
        <w:rPr>
          <w:rFonts w:ascii="Times New Roman" w:hAnsi="Times New Roman" w:cs="Times New Roman"/>
          <w:sz w:val="32"/>
          <w:szCs w:val="32"/>
          <w:lang w:val="pt-BR"/>
        </w:rPr>
      </w:pPr>
    </w:p>
    <w:p w:rsidR="004C6391" w:rsidRPr="00CF5F5A" w:rsidRDefault="006B69B8" w:rsidP="008B3932">
      <w:pPr>
        <w:pStyle w:val="ListParagraph"/>
        <w:numPr>
          <w:ilvl w:val="0"/>
          <w:numId w:val="1"/>
        </w:numPr>
        <w:rPr>
          <w:rFonts w:ascii="Calibri" w:hAnsi="Calibri"/>
          <w:b/>
        </w:rPr>
      </w:pPr>
      <w:r w:rsidRPr="00CF5F5A">
        <w:rPr>
          <w:rFonts w:ascii="Calibri" w:hAnsi="Calibri"/>
          <w:b/>
        </w:rPr>
        <w:tab/>
      </w:r>
    </w:p>
    <w:p w:rsidR="004C6391" w:rsidRPr="00CF5F5A" w:rsidRDefault="004C6391" w:rsidP="008B3932">
      <w:pPr>
        <w:pStyle w:val="ListParagraph"/>
        <w:numPr>
          <w:ilvl w:val="0"/>
          <w:numId w:val="1"/>
        </w:numPr>
        <w:rPr>
          <w:rFonts w:ascii="Calibri" w:hAnsi="Calibri"/>
          <w:b/>
        </w:rPr>
      </w:pPr>
    </w:p>
    <w:p w:rsidR="004C6391" w:rsidRPr="00CF5F5A" w:rsidRDefault="004C6391" w:rsidP="008B3932">
      <w:pPr>
        <w:pStyle w:val="ListParagraph"/>
        <w:numPr>
          <w:ilvl w:val="0"/>
          <w:numId w:val="1"/>
        </w:numPr>
        <w:rPr>
          <w:rFonts w:ascii="Calibri" w:hAnsi="Calibri"/>
          <w:b/>
        </w:rPr>
      </w:pPr>
    </w:p>
    <w:p w:rsidR="008B3932" w:rsidRPr="00CF5F5A" w:rsidRDefault="004C6391" w:rsidP="008B3932">
      <w:pPr>
        <w:pStyle w:val="ListParagraph"/>
        <w:numPr>
          <w:ilvl w:val="0"/>
          <w:numId w:val="1"/>
        </w:numPr>
        <w:rPr>
          <w:rFonts w:ascii="Calibri" w:hAnsi="Calibri"/>
          <w:b/>
        </w:rPr>
      </w:pPr>
      <w:r w:rsidRPr="00CF5F5A">
        <w:rPr>
          <w:rFonts w:ascii="Calibri" w:hAnsi="Calibri"/>
          <w:b/>
        </w:rPr>
        <w:lastRenderedPageBreak/>
        <w:tab/>
      </w:r>
      <w:r w:rsidR="006B69B8" w:rsidRPr="00CF5F5A">
        <w:rPr>
          <w:rFonts w:ascii="Calibri" w:hAnsi="Calibri"/>
          <w:b/>
        </w:rPr>
        <w:t xml:space="preserve">3.2. </w:t>
      </w:r>
      <w:r w:rsidR="008B3932" w:rsidRPr="00CF5F5A">
        <w:rPr>
          <w:rFonts w:ascii="Calibri" w:hAnsi="Calibri"/>
          <w:b/>
        </w:rPr>
        <w:t>Modelarea conceptuală. Diagrama de clase</w:t>
      </w:r>
    </w:p>
    <w:p w:rsidR="00BC5160" w:rsidRPr="00CF5F5A" w:rsidRDefault="00BC5160" w:rsidP="00BC5160">
      <w:pPr>
        <w:pStyle w:val="Heading2"/>
        <w:numPr>
          <w:ilvl w:val="1"/>
          <w:numId w:val="1"/>
        </w:numPr>
        <w:tabs>
          <w:tab w:val="left" w:pos="0"/>
        </w:tabs>
        <w:ind w:firstLine="720"/>
        <w:rPr>
          <w:rFonts w:ascii="Calibri" w:hAnsi="Calibri" w:cs="Times New Roman"/>
          <w:b w:val="0"/>
          <w:i w:val="0"/>
          <w:sz w:val="24"/>
          <w:szCs w:val="24"/>
          <w:lang w:val="pt-BR"/>
        </w:rPr>
      </w:pPr>
      <w:r w:rsidRPr="00CF5F5A">
        <w:rPr>
          <w:rFonts w:ascii="Calibri" w:hAnsi="Calibri" w:cs="Times New Roman"/>
          <w:b w:val="0"/>
          <w:i w:val="0"/>
          <w:sz w:val="24"/>
          <w:szCs w:val="24"/>
          <w:lang w:val="pt-BR"/>
        </w:rPr>
        <w:t>Modelarea conceptual</w:t>
      </w:r>
      <w:r w:rsidR="00812D8C" w:rsidRPr="00CF5F5A">
        <w:rPr>
          <w:rFonts w:ascii="Calibri" w:hAnsi="Calibri" w:cs="Times New Roman"/>
          <w:b w:val="0"/>
          <w:i w:val="0"/>
          <w:sz w:val="24"/>
          <w:szCs w:val="24"/>
          <w:lang w:val="pt-BR"/>
        </w:rPr>
        <w:t>a</w:t>
      </w:r>
      <w:r w:rsidRPr="00CF5F5A">
        <w:rPr>
          <w:rFonts w:ascii="Calibri" w:hAnsi="Calibri" w:cs="Times New Roman"/>
          <w:b w:val="0"/>
          <w:i w:val="0"/>
          <w:sz w:val="24"/>
          <w:szCs w:val="24"/>
          <w:lang w:val="pt-BR"/>
        </w:rPr>
        <w:t xml:space="preserve"> este activitatea de identificare a conceptelor importante pentru sistem. Astfel diagrama claselor furnizeaza structura codului care va fi scris.</w:t>
      </w:r>
    </w:p>
    <w:p w:rsidR="00A1516F" w:rsidRPr="00CF5F5A" w:rsidRDefault="00A1516F" w:rsidP="00A1516F">
      <w:pPr>
        <w:rPr>
          <w:rFonts w:ascii="Calibri" w:hAnsi="Calibri"/>
          <w:lang w:val="pt-BR" w:eastAsia="ar-SA"/>
        </w:rPr>
      </w:pPr>
      <w:r w:rsidRPr="00CF5F5A">
        <w:rPr>
          <w:rFonts w:ascii="Calibri" w:hAnsi="Calibri"/>
          <w:lang w:val="pt-BR" w:eastAsia="ar-SA"/>
        </w:rPr>
        <w:tab/>
        <w:t>O clasa se reprezinta printr-o casuta impartita in trei. In partea de sus este notat numele clasei, in partea din mijloc atributele, iar in partea de jos operatiile sale.</w:t>
      </w:r>
    </w:p>
    <w:p w:rsidR="00812D8C" w:rsidRPr="00812D8C" w:rsidRDefault="008A6AD8" w:rsidP="00012E62">
      <w:pPr>
        <w:pStyle w:val="Heading2"/>
        <w:numPr>
          <w:ilvl w:val="1"/>
          <w:numId w:val="1"/>
        </w:numPr>
        <w:tabs>
          <w:tab w:val="left" w:pos="0"/>
        </w:tabs>
        <w:ind w:firstLine="720"/>
        <w:rPr>
          <w:rFonts w:ascii="Times New Roman" w:hAnsi="Times New Roman" w:cs="Times New Roman"/>
          <w:sz w:val="32"/>
          <w:szCs w:val="32"/>
          <w:lang w:val="pt-BR"/>
        </w:rPr>
      </w:pPr>
      <w:r>
        <w:rPr>
          <w:noProof/>
          <w:lang w:val="ro-RO" w:eastAsia="ro-RO"/>
        </w:rPr>
        <w:drawing>
          <wp:anchor distT="0" distB="0" distL="114300" distR="114300" simplePos="0" relativeHeight="251663872" behindDoc="1" locked="0" layoutInCell="1" allowOverlap="1">
            <wp:simplePos x="0" y="0"/>
            <wp:positionH relativeFrom="column">
              <wp:posOffset>923925</wp:posOffset>
            </wp:positionH>
            <wp:positionV relativeFrom="paragraph">
              <wp:posOffset>382270</wp:posOffset>
            </wp:positionV>
            <wp:extent cx="4250690" cy="3343275"/>
            <wp:effectExtent l="0" t="0" r="0" b="9525"/>
            <wp:wrapTight wrapText="bothSides">
              <wp:wrapPolygon edited="0">
                <wp:start x="0" y="0"/>
                <wp:lineTo x="0" y="21538"/>
                <wp:lineTo x="21490" y="21538"/>
                <wp:lineTo x="21490" y="0"/>
                <wp:lineTo x="0" y="0"/>
              </wp:wrapPolygon>
            </wp:wrapTight>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l="20032" t="21379" r="32692" b="12486"/>
                    <a:stretch>
                      <a:fillRect/>
                    </a:stretch>
                  </pic:blipFill>
                  <pic:spPr bwMode="auto">
                    <a:xfrm>
                      <a:off x="0" y="0"/>
                      <a:ext cx="425069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2D8C" w:rsidRPr="00812D8C" w:rsidRDefault="00812D8C" w:rsidP="00012E62">
      <w:pPr>
        <w:pStyle w:val="Heading2"/>
        <w:numPr>
          <w:ilvl w:val="1"/>
          <w:numId w:val="1"/>
        </w:numPr>
        <w:tabs>
          <w:tab w:val="left" w:pos="0"/>
        </w:tabs>
        <w:ind w:firstLine="720"/>
        <w:rPr>
          <w:rFonts w:ascii="Times New Roman" w:hAnsi="Times New Roman" w:cs="Times New Roman"/>
          <w:sz w:val="32"/>
          <w:szCs w:val="32"/>
          <w:lang w:val="pt-BR"/>
        </w:rPr>
      </w:pPr>
    </w:p>
    <w:p w:rsidR="00FD6AD9" w:rsidRDefault="00FD6AD9" w:rsidP="00812D8C">
      <w:pPr>
        <w:pStyle w:val="Heading2"/>
        <w:tabs>
          <w:tab w:val="clear" w:pos="2520"/>
        </w:tabs>
        <w:rPr>
          <w:rFonts w:ascii="Times New Roman" w:hAnsi="Times New Roman" w:cs="Times New Roman"/>
          <w:sz w:val="32"/>
          <w:szCs w:val="32"/>
          <w:lang w:val="pt-BR"/>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Default="00812D8C" w:rsidP="00812D8C">
      <w:pPr>
        <w:rPr>
          <w:lang w:val="pt-BR" w:eastAsia="ar-SA"/>
        </w:rPr>
      </w:pPr>
    </w:p>
    <w:p w:rsidR="00812D8C" w:rsidRPr="00812D8C" w:rsidRDefault="00812D8C" w:rsidP="00812D8C">
      <w:pPr>
        <w:rPr>
          <w:lang w:val="pt-BR" w:eastAsia="ar-SA"/>
        </w:rPr>
      </w:pPr>
    </w:p>
    <w:p w:rsidR="00FD6AD9" w:rsidRPr="00CF5F5A" w:rsidRDefault="006B69B8" w:rsidP="00012E62">
      <w:pPr>
        <w:pStyle w:val="Heading2"/>
        <w:numPr>
          <w:ilvl w:val="1"/>
          <w:numId w:val="1"/>
        </w:numPr>
        <w:tabs>
          <w:tab w:val="left" w:pos="0"/>
        </w:tabs>
        <w:ind w:firstLine="720"/>
        <w:rPr>
          <w:rFonts w:ascii="Calibri" w:hAnsi="Calibri"/>
          <w:i w:val="0"/>
          <w:sz w:val="24"/>
          <w:szCs w:val="24"/>
        </w:rPr>
      </w:pPr>
      <w:r w:rsidRPr="00CF5F5A">
        <w:rPr>
          <w:rFonts w:ascii="Calibri" w:hAnsi="Calibri"/>
          <w:i w:val="0"/>
          <w:sz w:val="24"/>
          <w:szCs w:val="24"/>
        </w:rPr>
        <w:t xml:space="preserve">3.3. </w:t>
      </w:r>
      <w:proofErr w:type="spellStart"/>
      <w:r w:rsidR="00F6548F" w:rsidRPr="00CF5F5A">
        <w:rPr>
          <w:rFonts w:ascii="Calibri" w:hAnsi="Calibri"/>
          <w:i w:val="0"/>
          <w:sz w:val="24"/>
          <w:szCs w:val="24"/>
        </w:rPr>
        <w:t>Diagrame</w:t>
      </w:r>
      <w:proofErr w:type="spellEnd"/>
      <w:r w:rsidR="00F6548F" w:rsidRPr="00CF5F5A">
        <w:rPr>
          <w:rFonts w:ascii="Calibri" w:hAnsi="Calibri"/>
          <w:i w:val="0"/>
          <w:sz w:val="24"/>
          <w:szCs w:val="24"/>
        </w:rPr>
        <w:t xml:space="preserve"> de </w:t>
      </w:r>
      <w:proofErr w:type="spellStart"/>
      <w:r w:rsidR="00F6548F" w:rsidRPr="00CF5F5A">
        <w:rPr>
          <w:rFonts w:ascii="Calibri" w:hAnsi="Calibri"/>
          <w:i w:val="0"/>
          <w:sz w:val="24"/>
          <w:szCs w:val="24"/>
        </w:rPr>
        <w:t>activitati</w:t>
      </w:r>
      <w:proofErr w:type="spellEnd"/>
    </w:p>
    <w:p w:rsidR="00F6548F" w:rsidRPr="00CF5F5A" w:rsidRDefault="00F6548F" w:rsidP="00F6548F">
      <w:pPr>
        <w:rPr>
          <w:rFonts w:ascii="Calibri" w:hAnsi="Calibri"/>
          <w:lang w:val="en-US" w:eastAsia="ar-SA"/>
        </w:rPr>
      </w:pPr>
    </w:p>
    <w:p w:rsidR="00F6548F" w:rsidRPr="00CF5F5A" w:rsidRDefault="006B69B8" w:rsidP="00F6548F">
      <w:pPr>
        <w:rPr>
          <w:rFonts w:ascii="Calibri" w:hAnsi="Calibri"/>
          <w:lang w:val="en-US" w:eastAsia="ar-SA"/>
        </w:rPr>
      </w:pPr>
      <w:r w:rsidRPr="00CF5F5A">
        <w:rPr>
          <w:rFonts w:ascii="Calibri" w:hAnsi="Calibri"/>
          <w:lang w:val="en-US" w:eastAsia="ar-SA"/>
        </w:rPr>
        <w:tab/>
      </w:r>
      <w:proofErr w:type="spellStart"/>
      <w:r w:rsidR="00F6548F" w:rsidRPr="00CF5F5A">
        <w:rPr>
          <w:rFonts w:ascii="Calibri" w:hAnsi="Calibri"/>
          <w:lang w:val="en-US" w:eastAsia="ar-SA"/>
        </w:rPr>
        <w:t>Sunt</w:t>
      </w:r>
      <w:proofErr w:type="spellEnd"/>
      <w:r w:rsidR="00F6548F" w:rsidRPr="00CF5F5A">
        <w:rPr>
          <w:rFonts w:ascii="Calibri" w:hAnsi="Calibri"/>
          <w:lang w:val="en-US" w:eastAsia="ar-SA"/>
        </w:rPr>
        <w:t xml:space="preserve"> </w:t>
      </w:r>
      <w:proofErr w:type="spellStart"/>
      <w:r w:rsidR="00F6548F" w:rsidRPr="00CF5F5A">
        <w:rPr>
          <w:rFonts w:ascii="Calibri" w:hAnsi="Calibri"/>
          <w:lang w:val="en-US" w:eastAsia="ar-SA"/>
        </w:rPr>
        <w:t>folosite</w:t>
      </w:r>
      <w:proofErr w:type="spellEnd"/>
      <w:r w:rsidR="00F6548F" w:rsidRPr="00CF5F5A">
        <w:rPr>
          <w:rFonts w:ascii="Calibri" w:hAnsi="Calibri"/>
          <w:lang w:val="en-US" w:eastAsia="ar-SA"/>
        </w:rPr>
        <w:t xml:space="preserve"> </w:t>
      </w:r>
      <w:proofErr w:type="spellStart"/>
      <w:r w:rsidR="00F6548F" w:rsidRPr="00CF5F5A">
        <w:rPr>
          <w:rFonts w:ascii="Calibri" w:hAnsi="Calibri"/>
          <w:lang w:val="en-US" w:eastAsia="ar-SA"/>
        </w:rPr>
        <w:t>pentru</w:t>
      </w:r>
      <w:proofErr w:type="spellEnd"/>
      <w:r w:rsidR="00F6548F" w:rsidRPr="00CF5F5A">
        <w:rPr>
          <w:rFonts w:ascii="Calibri" w:hAnsi="Calibri"/>
          <w:lang w:val="en-US" w:eastAsia="ar-SA"/>
        </w:rPr>
        <w:t xml:space="preserve"> </w:t>
      </w:r>
      <w:proofErr w:type="spellStart"/>
      <w:r w:rsidR="00F6548F" w:rsidRPr="00CF5F5A">
        <w:rPr>
          <w:rFonts w:ascii="Calibri" w:hAnsi="Calibri"/>
          <w:lang w:val="en-US" w:eastAsia="ar-SA"/>
        </w:rPr>
        <w:t>modelarea</w:t>
      </w:r>
      <w:proofErr w:type="spellEnd"/>
      <w:r w:rsidR="00F6548F" w:rsidRPr="00CF5F5A">
        <w:rPr>
          <w:rFonts w:ascii="Calibri" w:hAnsi="Calibri"/>
          <w:lang w:val="en-US" w:eastAsia="ar-SA"/>
        </w:rPr>
        <w:t xml:space="preserve"> </w:t>
      </w:r>
      <w:proofErr w:type="spellStart"/>
      <w:r w:rsidR="00F6548F" w:rsidRPr="00CF5F5A">
        <w:rPr>
          <w:rFonts w:ascii="Calibri" w:hAnsi="Calibri"/>
          <w:lang w:val="en-US" w:eastAsia="ar-SA"/>
        </w:rPr>
        <w:t>proceselor</w:t>
      </w:r>
      <w:proofErr w:type="spellEnd"/>
      <w:r w:rsidR="00F6548F" w:rsidRPr="00CF5F5A">
        <w:rPr>
          <w:rFonts w:ascii="Calibri" w:hAnsi="Calibri"/>
          <w:lang w:val="en-US" w:eastAsia="ar-SA"/>
        </w:rPr>
        <w:t xml:space="preserve"> </w:t>
      </w:r>
      <w:proofErr w:type="spellStart"/>
      <w:r w:rsidR="00F6548F" w:rsidRPr="00CF5F5A">
        <w:rPr>
          <w:rFonts w:ascii="Calibri" w:hAnsi="Calibri"/>
          <w:lang w:val="en-US" w:eastAsia="ar-SA"/>
        </w:rPr>
        <w:t>sau</w:t>
      </w:r>
      <w:proofErr w:type="spellEnd"/>
      <w:r w:rsidR="00F6548F" w:rsidRPr="00CF5F5A">
        <w:rPr>
          <w:rFonts w:ascii="Calibri" w:hAnsi="Calibri"/>
          <w:lang w:val="en-US" w:eastAsia="ar-SA"/>
        </w:rPr>
        <w:t xml:space="preserve"> </w:t>
      </w:r>
      <w:proofErr w:type="gramStart"/>
      <w:r w:rsidR="00F6548F" w:rsidRPr="00CF5F5A">
        <w:rPr>
          <w:rFonts w:ascii="Calibri" w:hAnsi="Calibri"/>
          <w:lang w:val="en-US" w:eastAsia="ar-SA"/>
        </w:rPr>
        <w:t>a</w:t>
      </w:r>
      <w:proofErr w:type="gramEnd"/>
      <w:r w:rsidR="00F6548F" w:rsidRPr="00CF5F5A">
        <w:rPr>
          <w:rFonts w:ascii="Calibri" w:hAnsi="Calibri"/>
          <w:lang w:val="en-US" w:eastAsia="ar-SA"/>
        </w:rPr>
        <w:t xml:space="preserve"> </w:t>
      </w:r>
      <w:proofErr w:type="spellStart"/>
      <w:r w:rsidR="00F6548F" w:rsidRPr="00CF5F5A">
        <w:rPr>
          <w:rFonts w:ascii="Calibri" w:hAnsi="Calibri"/>
          <w:lang w:val="en-US" w:eastAsia="ar-SA"/>
        </w:rPr>
        <w:t>algoritmilor</w:t>
      </w:r>
      <w:proofErr w:type="spellEnd"/>
      <w:r w:rsidR="00F6548F" w:rsidRPr="00CF5F5A">
        <w:rPr>
          <w:rFonts w:ascii="Calibri" w:hAnsi="Calibri"/>
          <w:lang w:val="en-US" w:eastAsia="ar-SA"/>
        </w:rPr>
        <w:t xml:space="preserve"> din </w:t>
      </w:r>
      <w:proofErr w:type="spellStart"/>
      <w:r w:rsidR="00F6548F" w:rsidRPr="00CF5F5A">
        <w:rPr>
          <w:rFonts w:ascii="Calibri" w:hAnsi="Calibri"/>
          <w:lang w:val="en-US" w:eastAsia="ar-SA"/>
        </w:rPr>
        <w:t>spatele</w:t>
      </w:r>
      <w:proofErr w:type="spellEnd"/>
      <w:r w:rsidR="00F6548F" w:rsidRPr="00CF5F5A">
        <w:rPr>
          <w:rFonts w:ascii="Calibri" w:hAnsi="Calibri"/>
          <w:lang w:val="en-US" w:eastAsia="ar-SA"/>
        </w:rPr>
        <w:t xml:space="preserve"> </w:t>
      </w:r>
      <w:proofErr w:type="spellStart"/>
      <w:r w:rsidR="00F6548F" w:rsidRPr="00CF5F5A">
        <w:rPr>
          <w:rFonts w:ascii="Calibri" w:hAnsi="Calibri"/>
          <w:lang w:val="en-US" w:eastAsia="ar-SA"/>
        </w:rPr>
        <w:t>unui</w:t>
      </w:r>
      <w:proofErr w:type="spellEnd"/>
      <w:r w:rsidR="00F6548F" w:rsidRPr="00CF5F5A">
        <w:rPr>
          <w:rFonts w:ascii="Calibri" w:hAnsi="Calibri"/>
          <w:lang w:val="en-US" w:eastAsia="ar-SA"/>
        </w:rPr>
        <w:t xml:space="preserve"> </w:t>
      </w:r>
      <w:proofErr w:type="spellStart"/>
      <w:r w:rsidR="00F6548F" w:rsidRPr="00CF5F5A">
        <w:rPr>
          <w:rFonts w:ascii="Calibri" w:hAnsi="Calibri"/>
          <w:lang w:val="en-US" w:eastAsia="ar-SA"/>
        </w:rPr>
        <w:t>anumit</w:t>
      </w:r>
      <w:proofErr w:type="spellEnd"/>
      <w:r w:rsidR="00F6548F" w:rsidRPr="00CF5F5A">
        <w:rPr>
          <w:rFonts w:ascii="Calibri" w:hAnsi="Calibri"/>
          <w:lang w:val="en-US" w:eastAsia="ar-SA"/>
        </w:rPr>
        <w:t xml:space="preserve"> </w:t>
      </w:r>
      <w:proofErr w:type="spellStart"/>
      <w:r w:rsidR="00F6548F" w:rsidRPr="00CF5F5A">
        <w:rPr>
          <w:rFonts w:ascii="Calibri" w:hAnsi="Calibri"/>
          <w:lang w:val="en-US" w:eastAsia="ar-SA"/>
        </w:rPr>
        <w:t>caz</w:t>
      </w:r>
      <w:proofErr w:type="spellEnd"/>
      <w:r w:rsidR="00F6548F" w:rsidRPr="00CF5F5A">
        <w:rPr>
          <w:rFonts w:ascii="Calibri" w:hAnsi="Calibri"/>
          <w:lang w:val="en-US" w:eastAsia="ar-SA"/>
        </w:rPr>
        <w:t xml:space="preserve"> de </w:t>
      </w:r>
      <w:proofErr w:type="spellStart"/>
      <w:r w:rsidR="00F6548F" w:rsidRPr="00CF5F5A">
        <w:rPr>
          <w:rFonts w:ascii="Calibri" w:hAnsi="Calibri"/>
          <w:lang w:val="en-US" w:eastAsia="ar-SA"/>
        </w:rPr>
        <w:t>utilizare</w:t>
      </w:r>
      <w:proofErr w:type="spellEnd"/>
      <w:r w:rsidR="00F6548F" w:rsidRPr="00CF5F5A">
        <w:rPr>
          <w:rFonts w:ascii="Calibri" w:hAnsi="Calibri"/>
          <w:lang w:val="en-US" w:eastAsia="ar-SA"/>
        </w:rPr>
        <w:t>.</w:t>
      </w:r>
    </w:p>
    <w:p w:rsidR="00F6548F" w:rsidRDefault="00F6548F" w:rsidP="00F6548F">
      <w:pPr>
        <w:rPr>
          <w:noProof/>
          <w:lang w:val="en-US"/>
        </w:rPr>
      </w:pPr>
    </w:p>
    <w:p w:rsidR="00F6548F" w:rsidRPr="00F6548F" w:rsidRDefault="008A6AD8" w:rsidP="00F6548F">
      <w:pPr>
        <w:rPr>
          <w:lang w:val="en-US" w:eastAsia="ar-SA"/>
        </w:rPr>
      </w:pPr>
      <w:r>
        <w:rPr>
          <w:noProof/>
          <w:lang w:eastAsia="ro-RO"/>
        </w:rPr>
        <w:lastRenderedPageBreak/>
        <w:drawing>
          <wp:inline distT="0" distB="0" distL="0" distR="0">
            <wp:extent cx="5153025" cy="2733675"/>
            <wp:effectExtent l="0" t="0" r="9525" b="9525"/>
            <wp:docPr id="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l="20193" t="23090" r="23396" b="23602"/>
                    <a:stretch>
                      <a:fillRect/>
                    </a:stretch>
                  </pic:blipFill>
                  <pic:spPr bwMode="auto">
                    <a:xfrm>
                      <a:off x="0" y="0"/>
                      <a:ext cx="5153025" cy="2733675"/>
                    </a:xfrm>
                    <a:prstGeom prst="rect">
                      <a:avLst/>
                    </a:prstGeom>
                    <a:noFill/>
                    <a:ln>
                      <a:noFill/>
                    </a:ln>
                  </pic:spPr>
                </pic:pic>
              </a:graphicData>
            </a:graphic>
          </wp:inline>
        </w:drawing>
      </w:r>
    </w:p>
    <w:p w:rsidR="00FD771D" w:rsidRDefault="00FD771D" w:rsidP="00FD771D">
      <w:pPr>
        <w:ind w:firstLine="480"/>
        <w:jc w:val="both"/>
        <w:rPr>
          <w:b/>
          <w:sz w:val="28"/>
          <w:szCs w:val="28"/>
        </w:rPr>
      </w:pPr>
    </w:p>
    <w:p w:rsidR="005909A2" w:rsidRDefault="00FD771D" w:rsidP="001F24A7">
      <w:pPr>
        <w:jc w:val="both"/>
        <w:rPr>
          <w:bCs/>
          <w:sz w:val="28"/>
          <w:szCs w:val="28"/>
        </w:rPr>
      </w:pPr>
      <w:r>
        <w:rPr>
          <w:bCs/>
          <w:sz w:val="28"/>
          <w:szCs w:val="28"/>
        </w:rPr>
        <w:tab/>
      </w:r>
    </w:p>
    <w:p w:rsidR="005E7D19" w:rsidRPr="00CF5F5A" w:rsidRDefault="006B69B8" w:rsidP="001F24A7">
      <w:pPr>
        <w:jc w:val="both"/>
        <w:rPr>
          <w:rFonts w:ascii="Calibri" w:hAnsi="Calibri"/>
          <w:b/>
          <w:bCs/>
        </w:rPr>
      </w:pPr>
      <w:r w:rsidRPr="00CF5F5A">
        <w:rPr>
          <w:rFonts w:ascii="Calibri" w:hAnsi="Calibri"/>
          <w:b/>
          <w:bCs/>
        </w:rPr>
        <w:tab/>
        <w:t xml:space="preserve">4. </w:t>
      </w:r>
      <w:r w:rsidR="005E7D19" w:rsidRPr="00CF5F5A">
        <w:rPr>
          <w:rFonts w:ascii="Calibri" w:hAnsi="Calibri"/>
          <w:b/>
          <w:bCs/>
        </w:rPr>
        <w:t>Interfata aplicatiei</w:t>
      </w:r>
    </w:p>
    <w:p w:rsidR="003C4713" w:rsidRPr="00CF5F5A" w:rsidRDefault="003C4713" w:rsidP="001F24A7">
      <w:pPr>
        <w:jc w:val="both"/>
        <w:rPr>
          <w:rFonts w:ascii="Calibri" w:hAnsi="Calibri"/>
          <w:b/>
          <w:bCs/>
        </w:rPr>
      </w:pPr>
    </w:p>
    <w:p w:rsidR="005E7D19" w:rsidRPr="00CF5F5A" w:rsidRDefault="003C4713" w:rsidP="001F24A7">
      <w:pPr>
        <w:jc w:val="both"/>
        <w:rPr>
          <w:rFonts w:ascii="Calibri" w:hAnsi="Calibri"/>
        </w:rPr>
      </w:pPr>
      <w:r w:rsidRPr="00CF5F5A">
        <w:rPr>
          <w:rFonts w:ascii="Calibri" w:hAnsi="Calibri"/>
        </w:rPr>
        <w:tab/>
      </w:r>
      <w:r w:rsidR="005E7D19" w:rsidRPr="00CF5F5A">
        <w:rPr>
          <w:rFonts w:ascii="Calibri" w:hAnsi="Calibri"/>
        </w:rPr>
        <w:t>Pagina principala de unde poti ajunge si in pagina de inregistrare si in pagina de autentificare. De asemenea poti vizualiza pafina de calatorii, dar nu poti face comanda inainte de a-ti face un cont.</w:t>
      </w:r>
    </w:p>
    <w:p w:rsidR="005E7D19" w:rsidRDefault="008A6AD8" w:rsidP="001F24A7">
      <w:pPr>
        <w:jc w:val="both"/>
        <w:rPr>
          <w:noProof/>
          <w:lang w:val="en-US"/>
        </w:rPr>
      </w:pPr>
      <w:r>
        <w:rPr>
          <w:noProof/>
          <w:lang w:eastAsia="ro-RO"/>
        </w:rPr>
        <w:drawing>
          <wp:inline distT="0" distB="0" distL="0" distR="0">
            <wp:extent cx="5943600" cy="3219450"/>
            <wp:effectExtent l="0" t="0" r="0" b="0"/>
            <wp:docPr id="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t="3705"/>
                    <a:stretch>
                      <a:fillRect/>
                    </a:stretch>
                  </pic:blipFill>
                  <pic:spPr bwMode="auto">
                    <a:xfrm>
                      <a:off x="0" y="0"/>
                      <a:ext cx="5943600" cy="3219450"/>
                    </a:xfrm>
                    <a:prstGeom prst="rect">
                      <a:avLst/>
                    </a:prstGeom>
                    <a:noFill/>
                    <a:ln>
                      <a:noFill/>
                    </a:ln>
                  </pic:spPr>
                </pic:pic>
              </a:graphicData>
            </a:graphic>
          </wp:inline>
        </w:drawing>
      </w:r>
    </w:p>
    <w:p w:rsidR="003C4713" w:rsidRDefault="003C4713" w:rsidP="001F24A7">
      <w:pPr>
        <w:jc w:val="both"/>
        <w:rPr>
          <w:noProof/>
          <w:lang w:val="en-US"/>
        </w:rPr>
      </w:pPr>
    </w:p>
    <w:p w:rsidR="005E7D19" w:rsidRPr="00CF5F5A" w:rsidRDefault="003C4713" w:rsidP="005E7D19">
      <w:pPr>
        <w:rPr>
          <w:rFonts w:ascii="Calibri" w:hAnsi="Calibri"/>
        </w:rPr>
      </w:pPr>
      <w:r w:rsidRPr="00CF5F5A">
        <w:rPr>
          <w:rFonts w:ascii="Calibri" w:hAnsi="Calibri"/>
        </w:rPr>
        <w:tab/>
      </w:r>
      <w:r w:rsidR="005E7D19" w:rsidRPr="00CF5F5A">
        <w:rPr>
          <w:rFonts w:ascii="Calibri" w:hAnsi="Calibri"/>
        </w:rPr>
        <w:t xml:space="preserve">Clientul poate sa acceseze paginile site-ului, dar este recomandat sa intre pe pagina ,,Register” si sa-si faca un cont. Trebuie sa introduca un nume, un prenume, un nume de utilizator si o parola. I se cere sa confirme parola prin inserarea ei inca o data in ,,Cofirm </w:t>
      </w:r>
      <w:r w:rsidR="005E7D19" w:rsidRPr="00CF5F5A">
        <w:rPr>
          <w:rFonts w:ascii="Calibri" w:hAnsi="Calibri"/>
        </w:rPr>
        <w:lastRenderedPageBreak/>
        <w:t>password”. Ultima informatie necesara pentru a termina de inregistrat este introducerea unei adrese valide de email.</w:t>
      </w:r>
    </w:p>
    <w:p w:rsidR="005E7D19" w:rsidRDefault="005E7D19" w:rsidP="005E7D19">
      <w:pPr>
        <w:rPr>
          <w:noProof/>
          <w:lang w:val="en-US"/>
        </w:rPr>
      </w:pPr>
    </w:p>
    <w:p w:rsidR="005E7D19" w:rsidRDefault="008A6AD8" w:rsidP="005E7D19">
      <w:r>
        <w:rPr>
          <w:noProof/>
          <w:lang w:eastAsia="ro-RO"/>
        </w:rPr>
        <w:drawing>
          <wp:inline distT="0" distB="0" distL="0" distR="0">
            <wp:extent cx="5943600" cy="3209925"/>
            <wp:effectExtent l="0" t="0" r="0" b="9525"/>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t="3992"/>
                    <a:stretch>
                      <a:fillRect/>
                    </a:stretch>
                  </pic:blipFill>
                  <pic:spPr bwMode="auto">
                    <a:xfrm>
                      <a:off x="0" y="0"/>
                      <a:ext cx="5943600" cy="3209925"/>
                    </a:xfrm>
                    <a:prstGeom prst="rect">
                      <a:avLst/>
                    </a:prstGeom>
                    <a:noFill/>
                    <a:ln>
                      <a:noFill/>
                    </a:ln>
                  </pic:spPr>
                </pic:pic>
              </a:graphicData>
            </a:graphic>
          </wp:inline>
        </w:drawing>
      </w:r>
    </w:p>
    <w:p w:rsidR="005909A2" w:rsidRDefault="005909A2" w:rsidP="005E7D19"/>
    <w:p w:rsidR="005909A2" w:rsidRPr="00CF5F5A" w:rsidRDefault="003C4713" w:rsidP="005909A2">
      <w:pPr>
        <w:rPr>
          <w:rFonts w:ascii="Calibri" w:hAnsi="Calibri"/>
        </w:rPr>
      </w:pPr>
      <w:r w:rsidRPr="00CF5F5A">
        <w:rPr>
          <w:rFonts w:ascii="Calibri" w:hAnsi="Calibri"/>
        </w:rPr>
        <w:tab/>
      </w:r>
      <w:r w:rsidR="005E7D19" w:rsidRPr="00CF5F5A">
        <w:rPr>
          <w:rFonts w:ascii="Calibri" w:hAnsi="Calibri"/>
        </w:rPr>
        <w:t>Daca cumva utilizatorul nu introduce datele corect atunci ii va aparea un mesaj de eroare. In PHP se verifica daca exista text in casutele de username, email si parola, dar si daca cele doua</w:t>
      </w:r>
      <w:r w:rsidR="007836B6" w:rsidRPr="00CF5F5A">
        <w:rPr>
          <w:rFonts w:ascii="Calibri" w:hAnsi="Calibri"/>
        </w:rPr>
        <w:t xml:space="preserve"> parole sunt identice.</w:t>
      </w:r>
    </w:p>
    <w:p w:rsidR="007836B6" w:rsidRDefault="007836B6" w:rsidP="005909A2">
      <w:pPr>
        <w:rPr>
          <w:noProof/>
          <w:lang w:val="en-US"/>
        </w:rPr>
      </w:pPr>
    </w:p>
    <w:p w:rsidR="007836B6" w:rsidRDefault="008A6AD8" w:rsidP="005909A2">
      <w:r>
        <w:rPr>
          <w:noProof/>
          <w:lang w:eastAsia="ro-RO"/>
        </w:rPr>
        <w:drawing>
          <wp:inline distT="0" distB="0" distL="0" distR="0">
            <wp:extent cx="5943600" cy="3209925"/>
            <wp:effectExtent l="0" t="0" r="0" b="9525"/>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t="3992"/>
                    <a:stretch>
                      <a:fillRect/>
                    </a:stretch>
                  </pic:blipFill>
                  <pic:spPr bwMode="auto">
                    <a:xfrm>
                      <a:off x="0" y="0"/>
                      <a:ext cx="5943600" cy="3209925"/>
                    </a:xfrm>
                    <a:prstGeom prst="rect">
                      <a:avLst/>
                    </a:prstGeom>
                    <a:noFill/>
                    <a:ln>
                      <a:noFill/>
                    </a:ln>
                  </pic:spPr>
                </pic:pic>
              </a:graphicData>
            </a:graphic>
          </wp:inline>
        </w:drawing>
      </w:r>
    </w:p>
    <w:p w:rsidR="003C4713" w:rsidRPr="00CF5F5A" w:rsidRDefault="003C4713" w:rsidP="005909A2">
      <w:pPr>
        <w:rPr>
          <w:rFonts w:ascii="Calibri" w:hAnsi="Calibri"/>
        </w:rPr>
      </w:pPr>
      <w:r w:rsidRPr="00CF5F5A">
        <w:rPr>
          <w:rFonts w:ascii="Calibri" w:hAnsi="Calibri"/>
        </w:rPr>
        <w:tab/>
      </w:r>
    </w:p>
    <w:p w:rsidR="005C6D25" w:rsidRPr="00CF5F5A" w:rsidRDefault="003C4713" w:rsidP="005909A2">
      <w:pPr>
        <w:rPr>
          <w:rFonts w:ascii="Calibri" w:hAnsi="Calibri"/>
        </w:rPr>
      </w:pPr>
      <w:r w:rsidRPr="00CF5F5A">
        <w:rPr>
          <w:rFonts w:ascii="Calibri" w:hAnsi="Calibri"/>
        </w:rPr>
        <w:lastRenderedPageBreak/>
        <w:tab/>
      </w:r>
      <w:r w:rsidR="005C6D25" w:rsidRPr="00CF5F5A">
        <w:rPr>
          <w:rFonts w:ascii="Calibri" w:hAnsi="Calibri"/>
        </w:rPr>
        <w:t>De asemenea, utilizatorul v-a primi pe mail un mail de confirmare. Acest serviciu a fost implementat cu PHPMailer.</w:t>
      </w:r>
    </w:p>
    <w:p w:rsidR="005C6D25" w:rsidRDefault="005C6D25" w:rsidP="005909A2">
      <w:pPr>
        <w:rPr>
          <w:noProof/>
          <w:lang w:val="en-US"/>
        </w:rPr>
      </w:pPr>
    </w:p>
    <w:p w:rsidR="005C6D25" w:rsidRDefault="008A6AD8" w:rsidP="005909A2">
      <w:r>
        <w:rPr>
          <w:noProof/>
          <w:lang w:eastAsia="ro-RO"/>
        </w:rPr>
        <w:drawing>
          <wp:inline distT="0" distB="0" distL="0" distR="0">
            <wp:extent cx="5943600" cy="1571625"/>
            <wp:effectExtent l="0" t="0" r="0" b="9525"/>
            <wp:docPr id="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t="19669" b="33296"/>
                    <a:stretch>
                      <a:fillRect/>
                    </a:stretch>
                  </pic:blipFill>
                  <pic:spPr bwMode="auto">
                    <a:xfrm>
                      <a:off x="0" y="0"/>
                      <a:ext cx="5943600" cy="1571625"/>
                    </a:xfrm>
                    <a:prstGeom prst="rect">
                      <a:avLst/>
                    </a:prstGeom>
                    <a:noFill/>
                    <a:ln>
                      <a:noFill/>
                    </a:ln>
                  </pic:spPr>
                </pic:pic>
              </a:graphicData>
            </a:graphic>
          </wp:inline>
        </w:drawing>
      </w:r>
    </w:p>
    <w:p w:rsidR="003C4713" w:rsidRPr="00CF5F5A" w:rsidRDefault="003C4713" w:rsidP="005909A2">
      <w:pPr>
        <w:rPr>
          <w:rFonts w:ascii="Calibri" w:hAnsi="Calibri"/>
        </w:rPr>
      </w:pPr>
    </w:p>
    <w:p w:rsidR="005909A2" w:rsidRPr="00CF5F5A" w:rsidRDefault="003C4713" w:rsidP="005909A2">
      <w:pPr>
        <w:rPr>
          <w:rFonts w:ascii="Calibri" w:hAnsi="Calibri"/>
        </w:rPr>
      </w:pPr>
      <w:r w:rsidRPr="00CF5F5A">
        <w:rPr>
          <w:rFonts w:ascii="Calibri" w:hAnsi="Calibri"/>
        </w:rPr>
        <w:tab/>
      </w:r>
      <w:r w:rsidR="007836B6" w:rsidRPr="00CF5F5A">
        <w:rPr>
          <w:rFonts w:ascii="Calibri" w:hAnsi="Calibri"/>
        </w:rPr>
        <w:t xml:space="preserve">Exista si o pagina speciala pentru autentificare. In cazul in care un utilizator a intrat din greseala, </w:t>
      </w:r>
      <w:r w:rsidR="00F161E6" w:rsidRPr="00CF5F5A">
        <w:rPr>
          <w:rFonts w:ascii="Calibri" w:hAnsi="Calibri"/>
        </w:rPr>
        <w:t>el poate trece direct in pagina de Inregistrare prin apasarea butonului ,,Sign up”.</w:t>
      </w:r>
    </w:p>
    <w:p w:rsidR="007836B6" w:rsidRDefault="007836B6" w:rsidP="005909A2">
      <w:pPr>
        <w:rPr>
          <w:noProof/>
          <w:lang w:val="en-US"/>
        </w:rPr>
      </w:pPr>
    </w:p>
    <w:p w:rsidR="007836B6" w:rsidRDefault="008A6AD8" w:rsidP="005909A2">
      <w:r>
        <w:rPr>
          <w:noProof/>
          <w:lang w:eastAsia="ro-RO"/>
        </w:rPr>
        <w:drawing>
          <wp:inline distT="0" distB="0" distL="0" distR="0">
            <wp:extent cx="5943600" cy="3200400"/>
            <wp:effectExtent l="0" t="0" r="0" b="0"/>
            <wp:docPr id="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t="4276"/>
                    <a:stretch>
                      <a:fillRect/>
                    </a:stretch>
                  </pic:blipFill>
                  <pic:spPr bwMode="auto">
                    <a:xfrm>
                      <a:off x="0" y="0"/>
                      <a:ext cx="5943600" cy="3200400"/>
                    </a:xfrm>
                    <a:prstGeom prst="rect">
                      <a:avLst/>
                    </a:prstGeom>
                    <a:noFill/>
                    <a:ln>
                      <a:noFill/>
                    </a:ln>
                  </pic:spPr>
                </pic:pic>
              </a:graphicData>
            </a:graphic>
          </wp:inline>
        </w:drawing>
      </w:r>
    </w:p>
    <w:p w:rsidR="005909A2" w:rsidRDefault="005909A2" w:rsidP="005909A2"/>
    <w:p w:rsidR="005909A2" w:rsidRDefault="003C4713" w:rsidP="005909A2">
      <w:r w:rsidRPr="00CF5F5A">
        <w:rPr>
          <w:rFonts w:ascii="Calibri" w:hAnsi="Calibri"/>
        </w:rPr>
        <w:tab/>
      </w:r>
      <w:r w:rsidR="005C6D25" w:rsidRPr="00CF5F5A">
        <w:rPr>
          <w:rFonts w:ascii="Calibri" w:hAnsi="Calibri"/>
        </w:rPr>
        <w:t>Odata ce este logat, utilizatorului ii va aparea un mesaj in partea din dreapta sus</w:t>
      </w:r>
      <w:r w:rsidR="005C6D25">
        <w:t>.</w:t>
      </w:r>
    </w:p>
    <w:p w:rsidR="005C6D25" w:rsidRDefault="005C6D25" w:rsidP="005909A2">
      <w:pPr>
        <w:rPr>
          <w:noProof/>
          <w:lang w:val="en-US"/>
        </w:rPr>
      </w:pPr>
    </w:p>
    <w:p w:rsidR="005C6D25" w:rsidRDefault="008A6AD8" w:rsidP="005909A2">
      <w:r>
        <w:rPr>
          <w:noProof/>
          <w:lang w:eastAsia="ro-RO"/>
        </w:rPr>
        <w:lastRenderedPageBreak/>
        <w:drawing>
          <wp:inline distT="0" distB="0" distL="0" distR="0">
            <wp:extent cx="5943600" cy="3209925"/>
            <wp:effectExtent l="0" t="0" r="0" b="9525"/>
            <wp:docPr id="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t="3992"/>
                    <a:stretch>
                      <a:fillRect/>
                    </a:stretch>
                  </pic:blipFill>
                  <pic:spPr bwMode="auto">
                    <a:xfrm>
                      <a:off x="0" y="0"/>
                      <a:ext cx="5943600" cy="3209925"/>
                    </a:xfrm>
                    <a:prstGeom prst="rect">
                      <a:avLst/>
                    </a:prstGeom>
                    <a:noFill/>
                    <a:ln>
                      <a:noFill/>
                    </a:ln>
                  </pic:spPr>
                </pic:pic>
              </a:graphicData>
            </a:graphic>
          </wp:inline>
        </w:drawing>
      </w:r>
    </w:p>
    <w:p w:rsidR="005909A2" w:rsidRDefault="005909A2" w:rsidP="005909A2"/>
    <w:p w:rsidR="005909A2" w:rsidRPr="00CF5F5A" w:rsidRDefault="005C6D25" w:rsidP="005909A2">
      <w:pPr>
        <w:rPr>
          <w:rFonts w:ascii="Calibri" w:hAnsi="Calibri"/>
        </w:rPr>
      </w:pPr>
      <w:r w:rsidRPr="00CF5F5A">
        <w:rPr>
          <w:rFonts w:ascii="Calibri" w:hAnsi="Calibri"/>
        </w:rPr>
        <w:t>Acum poti rezerva o calatorie.</w:t>
      </w:r>
    </w:p>
    <w:p w:rsidR="005C6D25" w:rsidRDefault="005C6D25" w:rsidP="005909A2">
      <w:pPr>
        <w:rPr>
          <w:noProof/>
          <w:lang w:val="en-US"/>
        </w:rPr>
      </w:pPr>
    </w:p>
    <w:p w:rsidR="005C6D25" w:rsidRDefault="008A6AD8" w:rsidP="005909A2">
      <w:r>
        <w:rPr>
          <w:noProof/>
          <w:lang w:eastAsia="ro-RO"/>
        </w:rPr>
        <w:drawing>
          <wp:inline distT="0" distB="0" distL="0" distR="0">
            <wp:extent cx="5943600" cy="3219450"/>
            <wp:effectExtent l="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t="3705"/>
                    <a:stretch>
                      <a:fillRect/>
                    </a:stretch>
                  </pic:blipFill>
                  <pic:spPr bwMode="auto">
                    <a:xfrm>
                      <a:off x="0" y="0"/>
                      <a:ext cx="5943600" cy="3219450"/>
                    </a:xfrm>
                    <a:prstGeom prst="rect">
                      <a:avLst/>
                    </a:prstGeom>
                    <a:noFill/>
                    <a:ln>
                      <a:noFill/>
                    </a:ln>
                  </pic:spPr>
                </pic:pic>
              </a:graphicData>
            </a:graphic>
          </wp:inline>
        </w:drawing>
      </w:r>
    </w:p>
    <w:p w:rsidR="005C6D25" w:rsidRDefault="005C6D25" w:rsidP="005909A2"/>
    <w:p w:rsidR="005C6D25" w:rsidRPr="00CF5F5A" w:rsidRDefault="005C6D25" w:rsidP="005909A2">
      <w:pPr>
        <w:rPr>
          <w:rFonts w:ascii="Calibri" w:hAnsi="Calibri"/>
        </w:rPr>
      </w:pPr>
      <w:r w:rsidRPr="00CF5F5A">
        <w:rPr>
          <w:rFonts w:ascii="Calibri" w:hAnsi="Calibri"/>
        </w:rPr>
        <w:t>Dar poate sa trimita si un mesaj administratorului daca vrea sa-si dea feedbackul.</w:t>
      </w:r>
    </w:p>
    <w:p w:rsidR="00B17B5B" w:rsidRDefault="00B17B5B" w:rsidP="005909A2">
      <w:pPr>
        <w:rPr>
          <w:noProof/>
          <w:lang w:val="en-US"/>
        </w:rPr>
      </w:pPr>
    </w:p>
    <w:p w:rsidR="00B17B5B" w:rsidRDefault="008A6AD8" w:rsidP="005909A2">
      <w:r>
        <w:rPr>
          <w:noProof/>
          <w:lang w:eastAsia="ro-RO"/>
        </w:rPr>
        <w:lastRenderedPageBreak/>
        <w:drawing>
          <wp:inline distT="0" distB="0" distL="0" distR="0">
            <wp:extent cx="5943600" cy="3038475"/>
            <wp:effectExtent l="0" t="0" r="0" b="9525"/>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t="8836"/>
                    <a:stretch>
                      <a:fillRect/>
                    </a:stretch>
                  </pic:blipFill>
                  <pic:spPr bwMode="auto">
                    <a:xfrm>
                      <a:off x="0" y="0"/>
                      <a:ext cx="5943600" cy="3038475"/>
                    </a:xfrm>
                    <a:prstGeom prst="rect">
                      <a:avLst/>
                    </a:prstGeom>
                    <a:noFill/>
                    <a:ln>
                      <a:noFill/>
                    </a:ln>
                  </pic:spPr>
                </pic:pic>
              </a:graphicData>
            </a:graphic>
          </wp:inline>
        </w:drawing>
      </w:r>
    </w:p>
    <w:p w:rsidR="005909A2" w:rsidRDefault="005909A2" w:rsidP="005909A2"/>
    <w:p w:rsidR="005909A2" w:rsidRDefault="005909A2" w:rsidP="005909A2"/>
    <w:p w:rsidR="002F7851" w:rsidRDefault="002F7851" w:rsidP="005909A2"/>
    <w:p w:rsidR="002F7851" w:rsidRDefault="00937D29" w:rsidP="005909A2">
      <w:pPr>
        <w:rPr>
          <w:b/>
        </w:rPr>
      </w:pPr>
      <w:r>
        <w:rPr>
          <w:b/>
        </w:rPr>
        <w:t xml:space="preserve">5. </w:t>
      </w:r>
      <w:r w:rsidR="00183513" w:rsidRPr="00183513">
        <w:rPr>
          <w:b/>
        </w:rPr>
        <w:t>Codul aplicatiei</w:t>
      </w:r>
    </w:p>
    <w:p w:rsidR="00183513" w:rsidRDefault="00183513" w:rsidP="005909A2">
      <w:pPr>
        <w:rPr>
          <w:b/>
        </w:rPr>
      </w:pPr>
    </w:p>
    <w:p w:rsidR="00183513" w:rsidRDefault="00183513" w:rsidP="005909A2">
      <w:pPr>
        <w:rPr>
          <w:b/>
        </w:rPr>
      </w:pPr>
      <w:r>
        <w:rPr>
          <w:b/>
        </w:rPr>
        <w:t>Fisierul server.php</w:t>
      </w:r>
    </w:p>
    <w:p w:rsidR="00937D29" w:rsidRPr="00183513" w:rsidRDefault="00937D29" w:rsidP="005909A2">
      <w:pPr>
        <w:rPr>
          <w:b/>
        </w:rPr>
      </w:pPr>
    </w:p>
    <w:p w:rsidR="00183513" w:rsidRDefault="00183513" w:rsidP="00183513">
      <w:r>
        <w:t>&lt;?php</w:t>
      </w:r>
    </w:p>
    <w:p w:rsidR="00183513" w:rsidRDefault="00183513" w:rsidP="00183513">
      <w:r>
        <w:t xml:space="preserve">    include("mailer.php");</w:t>
      </w:r>
    </w:p>
    <w:p w:rsidR="00183513" w:rsidRDefault="00183513" w:rsidP="00183513">
      <w:r>
        <w:t xml:space="preserve">    session_start();</w:t>
      </w:r>
    </w:p>
    <w:p w:rsidR="00183513" w:rsidRDefault="00183513" w:rsidP="00183513"/>
    <w:p w:rsidR="00183513" w:rsidRDefault="00183513" w:rsidP="00183513">
      <w:r>
        <w:t xml:space="preserve">    //var_dump($_POST);</w:t>
      </w:r>
    </w:p>
    <w:p w:rsidR="00183513" w:rsidRDefault="00183513" w:rsidP="00183513">
      <w:r>
        <w:t xml:space="preserve">    </w:t>
      </w:r>
    </w:p>
    <w:p w:rsidR="00183513" w:rsidRDefault="00183513" w:rsidP="00183513">
      <w:r>
        <w:t xml:space="preserve">    </w:t>
      </w:r>
    </w:p>
    <w:p w:rsidR="00183513" w:rsidRDefault="00183513" w:rsidP="00183513">
      <w:r>
        <w:t xml:space="preserve">    $username = "";</w:t>
      </w:r>
    </w:p>
    <w:p w:rsidR="00183513" w:rsidRDefault="00183513" w:rsidP="00183513">
      <w:r>
        <w:t xml:space="preserve">    $password_1 = "";</w:t>
      </w:r>
    </w:p>
    <w:p w:rsidR="00183513" w:rsidRDefault="00183513" w:rsidP="00183513">
      <w:r>
        <w:t xml:space="preserve">    $password_2 = "";</w:t>
      </w:r>
    </w:p>
    <w:p w:rsidR="00183513" w:rsidRDefault="00183513" w:rsidP="00183513">
      <w:r>
        <w:t xml:space="preserve">    $errors = array();</w:t>
      </w:r>
    </w:p>
    <w:p w:rsidR="00183513" w:rsidRDefault="00183513" w:rsidP="00183513">
      <w:r>
        <w:t xml:space="preserve">    </w:t>
      </w:r>
    </w:p>
    <w:p w:rsidR="00183513" w:rsidRDefault="00183513" w:rsidP="00183513">
      <w:r>
        <w:t xml:space="preserve">    //connect to the database</w:t>
      </w:r>
    </w:p>
    <w:p w:rsidR="00183513" w:rsidRDefault="00183513" w:rsidP="00183513">
      <w:r>
        <w:t xml:space="preserve">    $db = mysqli_connect('localhost', 'root', '', 'registration');</w:t>
      </w:r>
    </w:p>
    <w:p w:rsidR="00183513" w:rsidRDefault="00183513" w:rsidP="00183513">
      <w:r>
        <w:t xml:space="preserve">    </w:t>
      </w:r>
    </w:p>
    <w:p w:rsidR="00183513" w:rsidRDefault="00183513" w:rsidP="00183513">
      <w:r>
        <w:t xml:space="preserve">    //when you click on the register button</w:t>
      </w:r>
    </w:p>
    <w:p w:rsidR="00183513" w:rsidRDefault="00183513" w:rsidP="00183513">
      <w:r>
        <w:t xml:space="preserve">    if(isset($_POST['register'])){</w:t>
      </w:r>
    </w:p>
    <w:p w:rsidR="00183513" w:rsidRDefault="00183513" w:rsidP="00183513"/>
    <w:p w:rsidR="00183513" w:rsidRDefault="00183513" w:rsidP="00183513">
      <w:r>
        <w:t xml:space="preserve">        //our variables</w:t>
      </w:r>
    </w:p>
    <w:p w:rsidR="00183513" w:rsidRDefault="00183513" w:rsidP="00183513">
      <w:r>
        <w:t xml:space="preserve">        $fname = $_POST['fname'];</w:t>
      </w:r>
    </w:p>
    <w:p w:rsidR="00183513" w:rsidRDefault="00183513" w:rsidP="00183513">
      <w:r>
        <w:t xml:space="preserve">        $lname = $_POST['lname'];</w:t>
      </w:r>
    </w:p>
    <w:p w:rsidR="00183513" w:rsidRDefault="00183513" w:rsidP="00183513">
      <w:r>
        <w:t xml:space="preserve">        $username = $_POST['username'];</w:t>
      </w:r>
    </w:p>
    <w:p w:rsidR="00183513" w:rsidRDefault="00183513" w:rsidP="00183513">
      <w:r>
        <w:lastRenderedPageBreak/>
        <w:t xml:space="preserve">        $password_1 = mysql_real_escape_string($_POST['password_1']);</w:t>
      </w:r>
    </w:p>
    <w:p w:rsidR="00183513" w:rsidRDefault="00183513" w:rsidP="00183513">
      <w:r>
        <w:t xml:space="preserve">        $password_2 = mysql_real_escape_string($_POST['password_2']);</w:t>
      </w:r>
    </w:p>
    <w:p w:rsidR="00183513" w:rsidRDefault="00183513" w:rsidP="00183513">
      <w:r>
        <w:t xml:space="preserve">        $email = mysql_real_escape_string($_POST['email']);</w:t>
      </w:r>
    </w:p>
    <w:p w:rsidR="00183513" w:rsidRDefault="00183513" w:rsidP="00183513">
      <w:r>
        <w:t xml:space="preserve">        </w:t>
      </w:r>
    </w:p>
    <w:p w:rsidR="00183513" w:rsidRDefault="00183513" w:rsidP="00183513">
      <w:r>
        <w:t xml:space="preserve">        $error_code = 0;</w:t>
      </w:r>
    </w:p>
    <w:p w:rsidR="00183513" w:rsidRDefault="00183513" w:rsidP="00183513">
      <w:r>
        <w:t xml:space="preserve">        //checking if all the fields are filled</w:t>
      </w:r>
    </w:p>
    <w:p w:rsidR="00183513" w:rsidRDefault="00183513" w:rsidP="00183513">
      <w:r>
        <w:t xml:space="preserve">        if(empty($username)){</w:t>
      </w:r>
    </w:p>
    <w:p w:rsidR="00183513" w:rsidRDefault="00183513" w:rsidP="00183513">
      <w:r>
        <w:t xml:space="preserve">            array_push($errors, "You must enter a username");</w:t>
      </w:r>
    </w:p>
    <w:p w:rsidR="00183513" w:rsidRDefault="00183513" w:rsidP="00183513">
      <w:r>
        <w:t xml:space="preserve">            $error_code = 1;</w:t>
      </w:r>
    </w:p>
    <w:p w:rsidR="00183513" w:rsidRDefault="00183513" w:rsidP="00183513">
      <w:r>
        <w:t xml:space="preserve">        }</w:t>
      </w:r>
    </w:p>
    <w:p w:rsidR="00183513" w:rsidRDefault="00183513" w:rsidP="00183513">
      <w:r>
        <w:t xml:space="preserve">        if(empty($password_1)){</w:t>
      </w:r>
    </w:p>
    <w:p w:rsidR="00183513" w:rsidRDefault="00183513" w:rsidP="00183513">
      <w:r>
        <w:t xml:space="preserve">            array_push($errors, "You must enter a password");</w:t>
      </w:r>
    </w:p>
    <w:p w:rsidR="00183513" w:rsidRDefault="00183513" w:rsidP="00183513">
      <w:r>
        <w:t xml:space="preserve">            $error_code = 2;</w:t>
      </w:r>
    </w:p>
    <w:p w:rsidR="00183513" w:rsidRDefault="00183513" w:rsidP="00183513">
      <w:r>
        <w:t xml:space="preserve">        }</w:t>
      </w:r>
    </w:p>
    <w:p w:rsidR="00183513" w:rsidRDefault="00183513" w:rsidP="00183513">
      <w:r>
        <w:t xml:space="preserve">        if(empty($email)){</w:t>
      </w:r>
    </w:p>
    <w:p w:rsidR="00183513" w:rsidRDefault="00183513" w:rsidP="00183513">
      <w:r>
        <w:t xml:space="preserve">            array_push($errors, "Please enter a valid email adress");</w:t>
      </w:r>
    </w:p>
    <w:p w:rsidR="00183513" w:rsidRDefault="00183513" w:rsidP="00183513">
      <w:r>
        <w:t xml:space="preserve">            $error_code = 3;</w:t>
      </w:r>
    </w:p>
    <w:p w:rsidR="00183513" w:rsidRDefault="00183513" w:rsidP="00183513">
      <w:r>
        <w:t xml:space="preserve">        }</w:t>
      </w:r>
    </w:p>
    <w:p w:rsidR="00183513" w:rsidRDefault="00183513" w:rsidP="00183513">
      <w:r>
        <w:t xml:space="preserve">        if($password_1 != $password_2){</w:t>
      </w:r>
    </w:p>
    <w:p w:rsidR="00183513" w:rsidRDefault="00183513" w:rsidP="00183513">
      <w:r>
        <w:t xml:space="preserve">            array_push($errors, "The two passwords don't match");</w:t>
      </w:r>
    </w:p>
    <w:p w:rsidR="00183513" w:rsidRDefault="00183513" w:rsidP="00183513">
      <w:r>
        <w:t xml:space="preserve">            $error_code = 4;</w:t>
      </w:r>
    </w:p>
    <w:p w:rsidR="00183513" w:rsidRDefault="00183513" w:rsidP="00183513">
      <w:r>
        <w:t xml:space="preserve">        }</w:t>
      </w:r>
    </w:p>
    <w:p w:rsidR="00183513" w:rsidRDefault="00183513" w:rsidP="00183513">
      <w:r>
        <w:t xml:space="preserve">        </w:t>
      </w:r>
    </w:p>
    <w:p w:rsidR="00183513" w:rsidRDefault="00183513" w:rsidP="00183513">
      <w:r>
        <w:t xml:space="preserve">        //echo "isset register";</w:t>
      </w:r>
    </w:p>
    <w:p w:rsidR="00183513" w:rsidRDefault="00183513" w:rsidP="00183513">
      <w:r>
        <w:t xml:space="preserve">        //if there are no errors, save user to database</w:t>
      </w:r>
    </w:p>
    <w:p w:rsidR="00183513" w:rsidRDefault="00183513" w:rsidP="00183513">
      <w:r>
        <w:t xml:space="preserve">        if(count($errors) == 0){</w:t>
      </w:r>
    </w:p>
    <w:p w:rsidR="00183513" w:rsidRDefault="00183513" w:rsidP="00183513">
      <w:r>
        <w:t xml:space="preserve">            $password = md5($password_1);//encrypt password before storing in database</w:t>
      </w:r>
    </w:p>
    <w:p w:rsidR="00183513" w:rsidRDefault="00183513" w:rsidP="00183513">
      <w:r>
        <w:t xml:space="preserve">            $sql = "INSERT INTO users(prenume, nume, username, password, email) VALUES ('$fname' , '$lname' , '$username' , '$password' , '$email')";</w:t>
      </w:r>
    </w:p>
    <w:p w:rsidR="00183513" w:rsidRDefault="00183513" w:rsidP="00183513">
      <w:r>
        <w:t xml:space="preserve">            mysqli_query($db, $sql);</w:t>
      </w:r>
    </w:p>
    <w:p w:rsidR="00183513" w:rsidRDefault="00183513" w:rsidP="00183513">
      <w:r>
        <w:t xml:space="preserve">            $_SESSION['username'] = $username;</w:t>
      </w:r>
    </w:p>
    <w:p w:rsidR="00183513" w:rsidRDefault="00183513" w:rsidP="00183513">
      <w:r>
        <w:t xml:space="preserve">            $_SESSION['succes'] = "You are now logged in";</w:t>
      </w:r>
    </w:p>
    <w:p w:rsidR="00183513" w:rsidRDefault="00183513" w:rsidP="00183513">
      <w:r>
        <w:t xml:space="preserve">            </w:t>
      </w:r>
    </w:p>
    <w:p w:rsidR="00183513" w:rsidRDefault="00183513" w:rsidP="00183513">
      <w:r>
        <w:t xml:space="preserve">            //send mail</w:t>
      </w:r>
    </w:p>
    <w:p w:rsidR="00183513" w:rsidRDefault="00183513" w:rsidP="00183513">
      <w:r>
        <w:t xml:space="preserve">            send_mail_to_user($email);</w:t>
      </w:r>
    </w:p>
    <w:p w:rsidR="00183513" w:rsidRDefault="00183513" w:rsidP="00183513">
      <w:r>
        <w:t xml:space="preserve">            </w:t>
      </w:r>
    </w:p>
    <w:p w:rsidR="00183513" w:rsidRDefault="00183513" w:rsidP="00183513">
      <w:r>
        <w:t xml:space="preserve">            header('location: myhomepage.html');//redirect to home page of logged user</w:t>
      </w:r>
    </w:p>
    <w:p w:rsidR="00183513" w:rsidRDefault="00183513" w:rsidP="00183513">
      <w:r>
        <w:t xml:space="preserve">        }else{</w:t>
      </w:r>
    </w:p>
    <w:p w:rsidR="00183513" w:rsidRDefault="00183513" w:rsidP="00183513">
      <w:r>
        <w:t xml:space="preserve">            header('location: try.php?errors='. $error_code);</w:t>
      </w:r>
    </w:p>
    <w:p w:rsidR="00183513" w:rsidRDefault="00183513" w:rsidP="00183513">
      <w:r>
        <w:t xml:space="preserve">        }</w:t>
      </w:r>
    </w:p>
    <w:p w:rsidR="00183513" w:rsidRDefault="00183513" w:rsidP="00183513">
      <w:r>
        <w:t xml:space="preserve">    //log user in from login page</w:t>
      </w:r>
    </w:p>
    <w:p w:rsidR="00183513" w:rsidRDefault="00183513" w:rsidP="00183513">
      <w:r>
        <w:t xml:space="preserve">    }else if(isset($_POST['login34'])){</w:t>
      </w:r>
    </w:p>
    <w:p w:rsidR="00183513" w:rsidRDefault="00183513" w:rsidP="00183513">
      <w:r>
        <w:t xml:space="preserve">            </w:t>
      </w:r>
    </w:p>
    <w:p w:rsidR="00183513" w:rsidRDefault="00183513" w:rsidP="00183513">
      <w:r>
        <w:t xml:space="preserve">            $username = mysql_real_escape_string($_POST['username']);</w:t>
      </w:r>
    </w:p>
    <w:p w:rsidR="00183513" w:rsidRDefault="00183513" w:rsidP="00183513">
      <w:r>
        <w:t xml:space="preserve">            $password = mysql_real_escape_string($_POST['password']);</w:t>
      </w:r>
    </w:p>
    <w:p w:rsidR="00183513" w:rsidRDefault="00183513" w:rsidP="00183513">
      <w:r>
        <w:t xml:space="preserve">            </w:t>
      </w:r>
    </w:p>
    <w:p w:rsidR="00183513" w:rsidRDefault="00183513" w:rsidP="00183513">
      <w:r>
        <w:lastRenderedPageBreak/>
        <w:t xml:space="preserve">            //checking if all the fields are filled</w:t>
      </w:r>
    </w:p>
    <w:p w:rsidR="00183513" w:rsidRDefault="00183513" w:rsidP="00183513">
      <w:r>
        <w:t xml:space="preserve">            //if(empty($username)){</w:t>
      </w:r>
    </w:p>
    <w:p w:rsidR="00183513" w:rsidRDefault="00183513" w:rsidP="00183513">
      <w:r>
        <w:t xml:space="preserve">            //    array_push($errors, "You must enter a username");</w:t>
      </w:r>
    </w:p>
    <w:p w:rsidR="00183513" w:rsidRDefault="00183513" w:rsidP="00183513">
      <w:r>
        <w:t xml:space="preserve">            //}</w:t>
      </w:r>
    </w:p>
    <w:p w:rsidR="00183513" w:rsidRDefault="00183513" w:rsidP="00183513">
      <w:r>
        <w:t xml:space="preserve">            //if(empty($password)){</w:t>
      </w:r>
    </w:p>
    <w:p w:rsidR="00183513" w:rsidRDefault="00183513" w:rsidP="00183513">
      <w:r>
        <w:t xml:space="preserve">            //    array_push($errors, "You must enter a password");</w:t>
      </w:r>
    </w:p>
    <w:p w:rsidR="00183513" w:rsidRDefault="00183513" w:rsidP="00183513">
      <w:r>
        <w:t xml:space="preserve">            //}</w:t>
      </w:r>
    </w:p>
    <w:p w:rsidR="00183513" w:rsidRDefault="00183513" w:rsidP="00183513">
      <w:r>
        <w:t xml:space="preserve">            </w:t>
      </w:r>
    </w:p>
    <w:p w:rsidR="00183513" w:rsidRDefault="00183513" w:rsidP="00183513">
      <w:r>
        <w:t xml:space="preserve">            if(count($errors) == 0){</w:t>
      </w:r>
    </w:p>
    <w:p w:rsidR="00183513" w:rsidRDefault="00183513" w:rsidP="00183513">
      <w:r>
        <w:t xml:space="preserve">                $password = md5($password);//encrypt password before storing in database</w:t>
      </w:r>
    </w:p>
    <w:p w:rsidR="00183513" w:rsidRDefault="00183513" w:rsidP="00183513">
      <w:r>
        <w:t xml:space="preserve">                $sql = "SELECT * FROM users WHERE username ='$username' AND password = '$password'";</w:t>
      </w:r>
    </w:p>
    <w:p w:rsidR="00183513" w:rsidRDefault="00183513" w:rsidP="00183513">
      <w:r>
        <w:t xml:space="preserve">                mysqli_query($db, $sql);</w:t>
      </w:r>
    </w:p>
    <w:p w:rsidR="00183513" w:rsidRDefault="00183513" w:rsidP="00183513">
      <w:r>
        <w:t xml:space="preserve">                $_SESSION['username'] = $username;</w:t>
      </w:r>
    </w:p>
    <w:p w:rsidR="00183513" w:rsidRDefault="00183513" w:rsidP="00183513">
      <w:r>
        <w:t xml:space="preserve">                $_SESSION['succes'] = "You are now logged in";</w:t>
      </w:r>
    </w:p>
    <w:p w:rsidR="00183513" w:rsidRDefault="00183513" w:rsidP="00183513">
      <w:r>
        <w:t xml:space="preserve">                header('location: myhomepage.html');//redirect to home page of logged user</w:t>
      </w:r>
    </w:p>
    <w:p w:rsidR="00183513" w:rsidRDefault="00183513" w:rsidP="00183513">
      <w:r>
        <w:t xml:space="preserve">               </w:t>
      </w:r>
    </w:p>
    <w:p w:rsidR="00183513" w:rsidRDefault="00183513" w:rsidP="00183513">
      <w:r>
        <w:t xml:space="preserve">            }else{</w:t>
      </w:r>
    </w:p>
    <w:p w:rsidR="00183513" w:rsidRDefault="00183513" w:rsidP="00183513">
      <w:r>
        <w:t xml:space="preserve">                array_push($errors,"Wrong username or password");</w:t>
      </w:r>
    </w:p>
    <w:p w:rsidR="00183513" w:rsidRDefault="00183513" w:rsidP="00183513">
      <w:r>
        <w:t xml:space="preserve">                header('location: mylogin.php');</w:t>
      </w:r>
    </w:p>
    <w:p w:rsidR="00183513" w:rsidRDefault="00183513" w:rsidP="00183513">
      <w:r>
        <w:t xml:space="preserve">            }</w:t>
      </w:r>
    </w:p>
    <w:p w:rsidR="00183513" w:rsidRDefault="00183513" w:rsidP="00183513"/>
    <w:p w:rsidR="00183513" w:rsidRDefault="00183513" w:rsidP="00183513">
      <w:r>
        <w:t xml:space="preserve">        //logout</w:t>
      </w:r>
    </w:p>
    <w:p w:rsidR="00183513" w:rsidRDefault="00183513" w:rsidP="00183513">
      <w:r>
        <w:t xml:space="preserve">        }else if(isset($_GET['logout'])){</w:t>
      </w:r>
    </w:p>
    <w:p w:rsidR="00183513" w:rsidRDefault="00183513" w:rsidP="00183513">
      <w:r>
        <w:t xml:space="preserve">            session_destroy();</w:t>
      </w:r>
    </w:p>
    <w:p w:rsidR="00183513" w:rsidRDefault="00183513" w:rsidP="00183513">
      <w:r>
        <w:t xml:space="preserve">            unset($_SESSION['username']);</w:t>
      </w:r>
    </w:p>
    <w:p w:rsidR="00183513" w:rsidRDefault="00183513" w:rsidP="00183513">
      <w:r>
        <w:t xml:space="preserve">            header('location: index.html');</w:t>
      </w:r>
    </w:p>
    <w:p w:rsidR="00183513" w:rsidRDefault="00183513" w:rsidP="00183513">
      <w:r>
        <w:t xml:space="preserve">        //default case</w:t>
      </w:r>
    </w:p>
    <w:p w:rsidR="00183513" w:rsidRDefault="00183513" w:rsidP="00183513">
      <w:r>
        <w:t xml:space="preserve">        }  //default case</w:t>
      </w:r>
    </w:p>
    <w:p w:rsidR="00183513" w:rsidRDefault="00183513" w:rsidP="00183513">
      <w:r>
        <w:t xml:space="preserve">        else{</w:t>
      </w:r>
    </w:p>
    <w:p w:rsidR="00183513" w:rsidRDefault="00183513" w:rsidP="00183513">
      <w:r>
        <w:t xml:space="preserve">            header('location: index.html');</w:t>
      </w:r>
    </w:p>
    <w:p w:rsidR="00183513" w:rsidRDefault="00183513" w:rsidP="00183513">
      <w:r>
        <w:t xml:space="preserve">        }</w:t>
      </w:r>
    </w:p>
    <w:p w:rsidR="00183513" w:rsidRDefault="00183513" w:rsidP="00183513"/>
    <w:p w:rsidR="00183513" w:rsidRDefault="00183513" w:rsidP="00183513">
      <w:pPr>
        <w:rPr>
          <w:b/>
        </w:rPr>
      </w:pPr>
      <w:r w:rsidRPr="00183513">
        <w:rPr>
          <w:b/>
        </w:rPr>
        <w:t>Fisierul mailer.php</w:t>
      </w:r>
    </w:p>
    <w:p w:rsidR="00183513" w:rsidRDefault="00183513" w:rsidP="00183513">
      <w:pPr>
        <w:rPr>
          <w:b/>
        </w:rPr>
      </w:pPr>
    </w:p>
    <w:p w:rsidR="00183513" w:rsidRPr="00183513" w:rsidRDefault="00183513" w:rsidP="00183513">
      <w:r w:rsidRPr="00183513">
        <w:t>&lt;?php</w:t>
      </w:r>
    </w:p>
    <w:p w:rsidR="00183513" w:rsidRPr="00183513" w:rsidRDefault="00183513" w:rsidP="00183513">
      <w:r w:rsidRPr="00183513">
        <w:t>// Import PHPMailer classes into the global namespace</w:t>
      </w:r>
    </w:p>
    <w:p w:rsidR="00183513" w:rsidRPr="00183513" w:rsidRDefault="00183513" w:rsidP="00183513">
      <w:r w:rsidRPr="00183513">
        <w:t>// These must be at the top of your script, not inside a function</w:t>
      </w:r>
    </w:p>
    <w:p w:rsidR="00183513" w:rsidRPr="00183513" w:rsidRDefault="00183513" w:rsidP="00183513">
      <w:r w:rsidRPr="00183513">
        <w:t>use PHPMailer\PHPMailer\PHPMailer;</w:t>
      </w:r>
    </w:p>
    <w:p w:rsidR="00183513" w:rsidRPr="00183513" w:rsidRDefault="00183513" w:rsidP="00183513">
      <w:r w:rsidRPr="00183513">
        <w:t>use PHPMailer\PHPMailer\Exception;</w:t>
      </w:r>
    </w:p>
    <w:p w:rsidR="00183513" w:rsidRPr="00183513" w:rsidRDefault="00183513" w:rsidP="00183513">
      <w:r w:rsidRPr="00183513">
        <w:t>//Load Composer's autoloader</w:t>
      </w:r>
    </w:p>
    <w:p w:rsidR="00183513" w:rsidRPr="00183513" w:rsidRDefault="00183513" w:rsidP="00183513">
      <w:r w:rsidRPr="00183513">
        <w:t>require 'phpMailer/src/Exception.php';</w:t>
      </w:r>
    </w:p>
    <w:p w:rsidR="00183513" w:rsidRPr="00183513" w:rsidRDefault="00183513" w:rsidP="00183513">
      <w:r w:rsidRPr="00183513">
        <w:t>require 'C:/xampp/php/PEAR/PHPMailer/src/PHPMailer.php';</w:t>
      </w:r>
    </w:p>
    <w:p w:rsidR="00183513" w:rsidRPr="00183513" w:rsidRDefault="00183513" w:rsidP="00183513">
      <w:r w:rsidRPr="00183513">
        <w:t>require 'PHPMailer/src/SMTP.php';</w:t>
      </w:r>
    </w:p>
    <w:p w:rsidR="00183513" w:rsidRPr="00183513" w:rsidRDefault="00183513" w:rsidP="00183513"/>
    <w:p w:rsidR="00183513" w:rsidRPr="00183513" w:rsidRDefault="00183513" w:rsidP="00183513">
      <w:r w:rsidRPr="00183513">
        <w:t>function send_mail_to_user ($email){</w:t>
      </w:r>
    </w:p>
    <w:p w:rsidR="00183513" w:rsidRPr="00183513" w:rsidRDefault="00183513" w:rsidP="00183513"/>
    <w:p w:rsidR="00183513" w:rsidRPr="00183513" w:rsidRDefault="00183513" w:rsidP="00183513">
      <w:r w:rsidRPr="00183513">
        <w:t>$mail = new PHPMailer(true);                              // Passing `true` enables exceptions</w:t>
      </w:r>
    </w:p>
    <w:p w:rsidR="00183513" w:rsidRPr="00183513" w:rsidRDefault="00183513" w:rsidP="00183513"/>
    <w:p w:rsidR="00183513" w:rsidRPr="00183513" w:rsidRDefault="00183513" w:rsidP="00183513">
      <w:r w:rsidRPr="00183513">
        <w:t xml:space="preserve">    //Server settings</w:t>
      </w:r>
    </w:p>
    <w:p w:rsidR="00183513" w:rsidRPr="00183513" w:rsidRDefault="00183513" w:rsidP="00183513">
      <w:r w:rsidRPr="00183513">
        <w:t xml:space="preserve">    $mail-&gt;SMTPDebug = 2;                                 // Enable verbose debug output</w:t>
      </w:r>
    </w:p>
    <w:p w:rsidR="00183513" w:rsidRPr="00183513" w:rsidRDefault="00183513" w:rsidP="00183513">
      <w:r w:rsidRPr="00183513">
        <w:t xml:space="preserve">    $mail-&gt;isSMTP();                                      // Set mailer to use SMTP</w:t>
      </w:r>
    </w:p>
    <w:p w:rsidR="00183513" w:rsidRPr="00183513" w:rsidRDefault="00183513" w:rsidP="00183513">
      <w:r w:rsidRPr="00183513">
        <w:t xml:space="preserve">    $mail-&gt;Host = 'smtp.mail.yahoo.com';  // Specify main and backup SMTP servers</w:t>
      </w:r>
    </w:p>
    <w:p w:rsidR="00183513" w:rsidRPr="00183513" w:rsidRDefault="00183513" w:rsidP="00183513">
      <w:r w:rsidRPr="00183513">
        <w:t xml:space="preserve">    $mail-&gt;SMTPAuth = true;                               // Enable SMTP authentication</w:t>
      </w:r>
    </w:p>
    <w:p w:rsidR="00183513" w:rsidRPr="00183513" w:rsidRDefault="00183513" w:rsidP="00183513">
      <w:r w:rsidRPr="00183513">
        <w:t xml:space="preserve">    $mail-&gt;Username = 'alexandrav.buturuga@yahoo.ro';                 // SMTP username</w:t>
      </w:r>
    </w:p>
    <w:p w:rsidR="00183513" w:rsidRPr="00183513" w:rsidRDefault="00183513" w:rsidP="00183513">
      <w:r w:rsidRPr="00183513">
        <w:t xml:space="preserve">    $mail-&gt;Password = 'cursdephp223';                           // SMTP password</w:t>
      </w:r>
    </w:p>
    <w:p w:rsidR="00183513" w:rsidRPr="00183513" w:rsidRDefault="00183513" w:rsidP="00183513">
      <w:r w:rsidRPr="00183513">
        <w:t xml:space="preserve">    $mail-&gt;SMTPSecure = 'tls';                            // Enable TLS encryption, `ssl` also accepted</w:t>
      </w:r>
    </w:p>
    <w:p w:rsidR="00183513" w:rsidRPr="00183513" w:rsidRDefault="00183513" w:rsidP="00183513">
      <w:r w:rsidRPr="00183513">
        <w:t xml:space="preserve">    $mail-&gt;Port = 587;                                    // TCP port to connect to</w:t>
      </w:r>
    </w:p>
    <w:p w:rsidR="00183513" w:rsidRPr="00183513" w:rsidRDefault="00183513" w:rsidP="00183513">
      <w:r w:rsidRPr="00183513">
        <w:t xml:space="preserve">    $mail-&gt;SMTPOptions = array(</w:t>
      </w:r>
    </w:p>
    <w:p w:rsidR="00183513" w:rsidRPr="00183513" w:rsidRDefault="00183513" w:rsidP="00183513">
      <w:r w:rsidRPr="00183513">
        <w:t xml:space="preserve">                    'ssl' =&gt; array(</w:t>
      </w:r>
    </w:p>
    <w:p w:rsidR="00183513" w:rsidRPr="00183513" w:rsidRDefault="00183513" w:rsidP="00183513">
      <w:r w:rsidRPr="00183513">
        <w:t xml:space="preserve">                        'verify_peer' =&gt; false,</w:t>
      </w:r>
    </w:p>
    <w:p w:rsidR="00183513" w:rsidRPr="00183513" w:rsidRDefault="00183513" w:rsidP="00183513">
      <w:r w:rsidRPr="00183513">
        <w:t xml:space="preserve">                        'verify_peer_name' =&gt; false,</w:t>
      </w:r>
    </w:p>
    <w:p w:rsidR="00183513" w:rsidRPr="00183513" w:rsidRDefault="00183513" w:rsidP="00183513">
      <w:r w:rsidRPr="00183513">
        <w:t xml:space="preserve">                        'allow_self_signed' =&gt; true</w:t>
      </w:r>
    </w:p>
    <w:p w:rsidR="00183513" w:rsidRPr="00183513" w:rsidRDefault="00183513" w:rsidP="00183513">
      <w:r w:rsidRPr="00183513">
        <w:t xml:space="preserve">                    )</w:t>
      </w:r>
    </w:p>
    <w:p w:rsidR="00183513" w:rsidRPr="00183513" w:rsidRDefault="00183513" w:rsidP="00183513">
      <w:r w:rsidRPr="00183513">
        <w:t xml:space="preserve">                );</w:t>
      </w:r>
    </w:p>
    <w:p w:rsidR="00183513" w:rsidRPr="00183513" w:rsidRDefault="00183513" w:rsidP="00183513">
      <w:r w:rsidRPr="00183513">
        <w:t xml:space="preserve">     </w:t>
      </w:r>
    </w:p>
    <w:p w:rsidR="00183513" w:rsidRPr="00183513" w:rsidRDefault="00183513" w:rsidP="00183513">
      <w:r w:rsidRPr="00183513">
        <w:t xml:space="preserve">    //Recipients</w:t>
      </w:r>
    </w:p>
    <w:p w:rsidR="00183513" w:rsidRPr="00183513" w:rsidRDefault="00183513" w:rsidP="00183513">
      <w:r w:rsidRPr="00183513">
        <w:t xml:space="preserve">    $mail-&gt;setFrom('alexandrav.buturuga@yahoo.ro', 'Mailer');</w:t>
      </w:r>
    </w:p>
    <w:p w:rsidR="00183513" w:rsidRPr="00183513" w:rsidRDefault="00183513" w:rsidP="00183513">
      <w:r w:rsidRPr="00183513">
        <w:t xml:space="preserve">    $mail-&gt;addAddress($email, 'Joe User');     // Add a recipient</w:t>
      </w:r>
    </w:p>
    <w:p w:rsidR="00183513" w:rsidRPr="00183513" w:rsidRDefault="00183513" w:rsidP="00183513">
      <w:r w:rsidRPr="00183513">
        <w:t xml:space="preserve">    //$mail-&gt;addAddress('ellen@example.com');               // Name is optional</w:t>
      </w:r>
    </w:p>
    <w:p w:rsidR="00183513" w:rsidRPr="00183513" w:rsidRDefault="00183513" w:rsidP="00183513">
      <w:r w:rsidRPr="00183513">
        <w:t xml:space="preserve">    //$mail-&gt;addReplyTo('info@example.com', 'Information');</w:t>
      </w:r>
    </w:p>
    <w:p w:rsidR="00183513" w:rsidRPr="00183513" w:rsidRDefault="00183513" w:rsidP="00183513">
      <w:r w:rsidRPr="00183513">
        <w:t xml:space="preserve">    //$mail-&gt;addCC('cc@example.com');</w:t>
      </w:r>
    </w:p>
    <w:p w:rsidR="00183513" w:rsidRPr="00183513" w:rsidRDefault="00183513" w:rsidP="00183513">
      <w:r w:rsidRPr="00183513">
        <w:t xml:space="preserve">    //$mail-&gt;addBCC('bcc@example.com');</w:t>
      </w:r>
    </w:p>
    <w:p w:rsidR="00183513" w:rsidRPr="00183513" w:rsidRDefault="00183513" w:rsidP="00183513"/>
    <w:p w:rsidR="00183513" w:rsidRPr="00183513" w:rsidRDefault="00183513" w:rsidP="00183513">
      <w:r w:rsidRPr="00183513">
        <w:t xml:space="preserve">    //Attachments</w:t>
      </w:r>
    </w:p>
    <w:p w:rsidR="00183513" w:rsidRPr="00183513" w:rsidRDefault="00183513" w:rsidP="00183513">
      <w:r w:rsidRPr="00183513">
        <w:t xml:space="preserve">    //$mail-&gt;addAttachment('/var/tmp/file.tar.gz');         // Add attachments</w:t>
      </w:r>
    </w:p>
    <w:p w:rsidR="00183513" w:rsidRPr="00183513" w:rsidRDefault="00183513" w:rsidP="00183513">
      <w:r w:rsidRPr="00183513">
        <w:t xml:space="preserve">    //$mail-&gt;addAttachment('/tmp/image.jpg', 'new.jpg');    // Optional name</w:t>
      </w:r>
    </w:p>
    <w:p w:rsidR="00183513" w:rsidRPr="00183513" w:rsidRDefault="00183513" w:rsidP="00183513"/>
    <w:p w:rsidR="00183513" w:rsidRPr="00183513" w:rsidRDefault="00183513" w:rsidP="00183513">
      <w:r w:rsidRPr="00183513">
        <w:t xml:space="preserve">    //Content</w:t>
      </w:r>
    </w:p>
    <w:p w:rsidR="00183513" w:rsidRPr="00183513" w:rsidRDefault="00183513" w:rsidP="00183513">
      <w:r w:rsidRPr="00183513">
        <w:t xml:space="preserve">    $mail-&gt;isHTML(true);                                  // Set email format to HTML</w:t>
      </w:r>
    </w:p>
    <w:p w:rsidR="00183513" w:rsidRPr="00183513" w:rsidRDefault="00183513" w:rsidP="00183513">
      <w:r w:rsidRPr="00183513">
        <w:t xml:space="preserve">    $mail-&gt;Subject = 'New account';</w:t>
      </w:r>
    </w:p>
    <w:p w:rsidR="00183513" w:rsidRPr="00183513" w:rsidRDefault="00183513" w:rsidP="00183513">
      <w:r w:rsidRPr="00183513">
        <w:t xml:space="preserve">    $mail-&gt;Body    = 'Congrats! You have successfully made a new account on &lt;b&gt; T@world&lt;/b&gt;';</w:t>
      </w:r>
    </w:p>
    <w:p w:rsidR="00183513" w:rsidRPr="00183513" w:rsidRDefault="00183513" w:rsidP="00183513">
      <w:r w:rsidRPr="00183513">
        <w:t xml:space="preserve">    $mail-&gt;AltBody = 'This is the body in plain text for non-HTML mail clients';</w:t>
      </w:r>
    </w:p>
    <w:p w:rsidR="00183513" w:rsidRPr="00183513" w:rsidRDefault="00183513" w:rsidP="00183513"/>
    <w:p w:rsidR="00183513" w:rsidRPr="00183513" w:rsidRDefault="00183513" w:rsidP="00183513">
      <w:r w:rsidRPr="00183513">
        <w:t xml:space="preserve">try {    </w:t>
      </w:r>
    </w:p>
    <w:p w:rsidR="00183513" w:rsidRPr="00183513" w:rsidRDefault="00183513" w:rsidP="00183513">
      <w:r w:rsidRPr="00183513">
        <w:t xml:space="preserve">    $mail-&gt;send();</w:t>
      </w:r>
    </w:p>
    <w:p w:rsidR="00183513" w:rsidRPr="00183513" w:rsidRDefault="00183513" w:rsidP="00183513">
      <w:r w:rsidRPr="00183513">
        <w:t xml:space="preserve">     //header('location: myhomepage.html');</w:t>
      </w:r>
    </w:p>
    <w:p w:rsidR="00183513" w:rsidRPr="00183513" w:rsidRDefault="00183513" w:rsidP="00183513">
      <w:r w:rsidRPr="00183513">
        <w:t xml:space="preserve">} </w:t>
      </w:r>
    </w:p>
    <w:p w:rsidR="00183513" w:rsidRPr="00183513" w:rsidRDefault="00183513" w:rsidP="00183513">
      <w:r w:rsidRPr="00183513">
        <w:t>catch (phpmailerException $e) {</w:t>
      </w:r>
    </w:p>
    <w:p w:rsidR="00183513" w:rsidRPr="00183513" w:rsidRDefault="00183513" w:rsidP="00183513">
      <w:r w:rsidRPr="00183513">
        <w:t xml:space="preserve">  echo $e-&gt;errorMessage(); //error messages from PHPMailer</w:t>
      </w:r>
    </w:p>
    <w:p w:rsidR="00183513" w:rsidRPr="00183513" w:rsidRDefault="00183513" w:rsidP="00183513">
      <w:r w:rsidRPr="00183513">
        <w:t>} catch (Exception $e) {</w:t>
      </w:r>
    </w:p>
    <w:p w:rsidR="00183513" w:rsidRPr="00183513" w:rsidRDefault="00183513" w:rsidP="00183513">
      <w:r w:rsidRPr="00183513">
        <w:lastRenderedPageBreak/>
        <w:t xml:space="preserve">  echo $e-&gt;getMessage();</w:t>
      </w:r>
    </w:p>
    <w:p w:rsidR="00183513" w:rsidRPr="00183513" w:rsidRDefault="00183513" w:rsidP="00183513">
      <w:r w:rsidRPr="00183513">
        <w:t>}</w:t>
      </w:r>
    </w:p>
    <w:p w:rsidR="00183513" w:rsidRPr="00183513" w:rsidRDefault="00183513" w:rsidP="00183513"/>
    <w:p w:rsidR="00183513" w:rsidRDefault="00183513" w:rsidP="00183513">
      <w:r w:rsidRPr="00183513">
        <w:t>}</w:t>
      </w:r>
    </w:p>
    <w:p w:rsidR="006C508F" w:rsidRDefault="006C508F" w:rsidP="00183513"/>
    <w:p w:rsidR="006C508F" w:rsidRDefault="006C508F" w:rsidP="00183513">
      <w:r>
        <w:t>Send message:</w:t>
      </w:r>
    </w:p>
    <w:p w:rsidR="006C508F" w:rsidRDefault="006C508F" w:rsidP="00183513"/>
    <w:p w:rsidR="006C508F" w:rsidRDefault="006C508F" w:rsidP="006C508F">
      <w:r>
        <w:t>&lt;?php include('mailer.php');</w:t>
      </w:r>
    </w:p>
    <w:p w:rsidR="006C508F" w:rsidRDefault="006C508F" w:rsidP="006C508F">
      <w:r>
        <w:t xml:space="preserve">        </w:t>
      </w:r>
    </w:p>
    <w:p w:rsidR="006C508F" w:rsidRDefault="006C508F" w:rsidP="006C508F">
      <w:r>
        <w:t xml:space="preserve">            </w:t>
      </w:r>
    </w:p>
    <w:p w:rsidR="006C508F" w:rsidRDefault="006C508F" w:rsidP="006C508F">
      <w:r>
        <w:t xml:space="preserve">            $title = $_POST['title'];</w:t>
      </w:r>
    </w:p>
    <w:p w:rsidR="006C508F" w:rsidRDefault="006C508F" w:rsidP="006C508F">
      <w:r>
        <w:t xml:space="preserve">            $mesaj = $_POST['mesaj'];</w:t>
      </w:r>
    </w:p>
    <w:p w:rsidR="006C508F" w:rsidRDefault="006C508F" w:rsidP="006C508F">
      <w:r>
        <w:t xml:space="preserve">            //echo"heeei";die;</w:t>
      </w:r>
    </w:p>
    <w:p w:rsidR="006C508F" w:rsidRDefault="006C508F" w:rsidP="006C508F">
      <w:r>
        <w:t xml:space="preserve">            //send mail to me</w:t>
      </w:r>
    </w:p>
    <w:p w:rsidR="006C508F" w:rsidRDefault="006C508F" w:rsidP="006C508F">
      <w:r>
        <w:t xml:space="preserve">            send_mail_to_user_feedback($mesaj, $title);</w:t>
      </w:r>
    </w:p>
    <w:p w:rsidR="006C508F" w:rsidRDefault="006C508F" w:rsidP="006C508F">
      <w:r>
        <w:t xml:space="preserve">            </w:t>
      </w:r>
    </w:p>
    <w:p w:rsidR="006C508F" w:rsidRPr="00183513" w:rsidRDefault="006C508F" w:rsidP="006C508F">
      <w:r>
        <w:t xml:space="preserve">            header('location: myhomepage.html');</w:t>
      </w:r>
    </w:p>
    <w:p w:rsidR="002F7851" w:rsidRDefault="002F7851" w:rsidP="005909A2"/>
    <w:p w:rsidR="00937D29" w:rsidRDefault="00937D29" w:rsidP="005909A2"/>
    <w:p w:rsidR="00937D29" w:rsidRDefault="00937D29" w:rsidP="005909A2"/>
    <w:p w:rsidR="00937D29" w:rsidRDefault="00937D29" w:rsidP="005909A2"/>
    <w:p w:rsidR="00937D29" w:rsidRDefault="00937D29" w:rsidP="005909A2"/>
    <w:p w:rsidR="0049548F" w:rsidRDefault="0049548F" w:rsidP="005909A2">
      <w:r>
        <w:t>Va multumesc pentru atentie!</w:t>
      </w:r>
    </w:p>
    <w:p w:rsidR="006C508F" w:rsidRPr="005909A2" w:rsidRDefault="006C508F" w:rsidP="005909A2"/>
    <w:sectPr w:rsidR="006C508F" w:rsidRPr="005909A2" w:rsidSect="005909A2">
      <w:footerReference w:type="default" r:id="rId22"/>
      <w:head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186" w:rsidRDefault="003B5186" w:rsidP="005909A2">
      <w:r>
        <w:separator/>
      </w:r>
    </w:p>
  </w:endnote>
  <w:endnote w:type="continuationSeparator" w:id="0">
    <w:p w:rsidR="003B5186" w:rsidRDefault="003B5186" w:rsidP="00590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9A2" w:rsidRDefault="005909A2">
    <w:pPr>
      <w:pStyle w:val="Footer"/>
      <w:jc w:val="center"/>
    </w:pPr>
    <w:r>
      <w:fldChar w:fldCharType="begin"/>
    </w:r>
    <w:r>
      <w:instrText xml:space="preserve"> PAGE   \* MERGEFORMAT </w:instrText>
    </w:r>
    <w:r>
      <w:fldChar w:fldCharType="separate"/>
    </w:r>
    <w:r w:rsidR="00633A6D">
      <w:rPr>
        <w:noProof/>
      </w:rPr>
      <w:t>15</w:t>
    </w:r>
    <w:r>
      <w:rPr>
        <w:noProof/>
      </w:rPr>
      <w:fldChar w:fldCharType="end"/>
    </w:r>
  </w:p>
  <w:p w:rsidR="005909A2" w:rsidRDefault="005909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186" w:rsidRDefault="003B5186" w:rsidP="005909A2">
      <w:r>
        <w:separator/>
      </w:r>
    </w:p>
  </w:footnote>
  <w:footnote w:type="continuationSeparator" w:id="0">
    <w:p w:rsidR="003B5186" w:rsidRDefault="003B5186" w:rsidP="005909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9A2" w:rsidRPr="005909A2" w:rsidRDefault="005909A2" w:rsidP="00BA4673">
    <w:pPr>
      <w:rPr>
        <w:lang w:val="it-IT"/>
      </w:rPr>
    </w:pPr>
    <w:r>
      <w:rPr>
        <w:lang w:val="it-IT"/>
      </w:rPr>
      <w:tab/>
    </w:r>
    <w:r>
      <w:rPr>
        <w:lang w:val="it-IT"/>
      </w:rPr>
      <w:tab/>
    </w:r>
    <w:r>
      <w:rPr>
        <w:lang w:val="it-IT"/>
      </w:rPr>
      <w:tab/>
    </w:r>
    <w:r>
      <w:rPr>
        <w:lang w:val="it-IT"/>
      </w:rPr>
      <w:tab/>
    </w:r>
    <w:r>
      <w:rPr>
        <w:lang w:val="it-IT"/>
      </w:rPr>
      <w:tab/>
    </w:r>
    <w:r>
      <w:rPr>
        <w:lang w:val="it-IT"/>
      </w:rPr>
      <w:tab/>
    </w:r>
    <w:r>
      <w:rPr>
        <w:lang w:val="it-IT"/>
      </w:rPr>
      <w:tab/>
    </w:r>
    <w:r>
      <w:rPr>
        <w:lang w:val="it-IT"/>
      </w:rPr>
      <w:tab/>
    </w:r>
    <w:r>
      <w:rPr>
        <w:lang w:val="it-IT"/>
      </w:rPr>
      <w:tab/>
    </w:r>
    <w:r>
      <w:rPr>
        <w:lang w:val="it-IT"/>
      </w:rPr>
      <w:tab/>
    </w:r>
  </w:p>
  <w:p w:rsidR="005909A2" w:rsidRDefault="005909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3"/>
    <w:multiLevelType w:val="singleLevel"/>
    <w:tmpl w:val="00000003"/>
    <w:name w:val="WW8Num3"/>
    <w:lvl w:ilvl="0">
      <w:start w:val="1"/>
      <w:numFmt w:val="bullet"/>
      <w:lvlText w:val=""/>
      <w:lvlJc w:val="left"/>
      <w:pPr>
        <w:tabs>
          <w:tab w:val="num" w:pos="1515"/>
        </w:tabs>
        <w:ind w:left="1515" w:hanging="360"/>
      </w:pPr>
      <w:rPr>
        <w:rFonts w:ascii="Symbol" w:hAnsi="Symbol"/>
      </w:rPr>
    </w:lvl>
  </w:abstractNum>
  <w:abstractNum w:abstractNumId="2">
    <w:nsid w:val="00000007"/>
    <w:multiLevelType w:val="singleLevel"/>
    <w:tmpl w:val="00000007"/>
    <w:name w:val="WW8Num8"/>
    <w:lvl w:ilvl="0">
      <w:start w:val="1"/>
      <w:numFmt w:val="bullet"/>
      <w:lvlText w:val=""/>
      <w:lvlJc w:val="left"/>
      <w:pPr>
        <w:tabs>
          <w:tab w:val="num" w:pos="1461"/>
        </w:tabs>
        <w:ind w:left="1461" w:hanging="360"/>
      </w:pPr>
      <w:rPr>
        <w:rFonts w:ascii="Symbol" w:hAnsi="Symbol"/>
      </w:rPr>
    </w:lvl>
  </w:abstractNum>
  <w:abstractNum w:abstractNumId="3">
    <w:nsid w:val="006E2579"/>
    <w:multiLevelType w:val="hybridMultilevel"/>
    <w:tmpl w:val="AEF202AC"/>
    <w:lvl w:ilvl="0" w:tplc="E3FA9BA2">
      <w:start w:val="1"/>
      <w:numFmt w:val="decimal"/>
      <w:lvlText w:val="%1."/>
      <w:lvlJc w:val="left"/>
      <w:pPr>
        <w:tabs>
          <w:tab w:val="num" w:pos="170"/>
        </w:tabs>
        <w:ind w:left="1800" w:hanging="1630"/>
      </w:pPr>
    </w:lvl>
    <w:lvl w:ilvl="1" w:tplc="04180019">
      <w:start w:val="1"/>
      <w:numFmt w:val="lowerLetter"/>
      <w:lvlText w:val="%2."/>
      <w:lvlJc w:val="left"/>
      <w:pPr>
        <w:tabs>
          <w:tab w:val="num" w:pos="1440"/>
        </w:tabs>
        <w:ind w:left="1440" w:hanging="360"/>
      </w:p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4">
    <w:nsid w:val="2A860B2E"/>
    <w:multiLevelType w:val="hybridMultilevel"/>
    <w:tmpl w:val="271E0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D620DA6"/>
    <w:multiLevelType w:val="hybridMultilevel"/>
    <w:tmpl w:val="A8C87D8A"/>
    <w:lvl w:ilvl="0" w:tplc="04090003">
      <w:start w:val="1"/>
      <w:numFmt w:val="bullet"/>
      <w:lvlText w:val="o"/>
      <w:lvlJc w:val="left"/>
      <w:pPr>
        <w:ind w:left="1515" w:hanging="360"/>
      </w:pPr>
      <w:rPr>
        <w:rFonts w:ascii="Courier New" w:hAnsi="Courier New" w:cs="Times New Roman"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nsid w:val="42F450C5"/>
    <w:multiLevelType w:val="hybridMultilevel"/>
    <w:tmpl w:val="5F722302"/>
    <w:lvl w:ilvl="0" w:tplc="DEBA08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497D72"/>
    <w:multiLevelType w:val="hybridMultilevel"/>
    <w:tmpl w:val="9D58CE16"/>
    <w:lvl w:ilvl="0" w:tplc="04090003">
      <w:start w:val="1"/>
      <w:numFmt w:val="bullet"/>
      <w:lvlText w:val="o"/>
      <w:lvlJc w:val="left"/>
      <w:pPr>
        <w:ind w:left="720"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514445"/>
    <w:multiLevelType w:val="hybridMultilevel"/>
    <w:tmpl w:val="AAAE8270"/>
    <w:lvl w:ilvl="0" w:tplc="04090003">
      <w:start w:val="1"/>
      <w:numFmt w:val="bullet"/>
      <w:lvlText w:val="o"/>
      <w:lvlJc w:val="left"/>
      <w:pPr>
        <w:ind w:left="72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561824D8"/>
    <w:multiLevelType w:val="hybridMultilevel"/>
    <w:tmpl w:val="FE70A328"/>
    <w:lvl w:ilvl="0" w:tplc="A1E202C8">
      <w:start w:val="4"/>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6516CB7"/>
    <w:multiLevelType w:val="hybridMultilevel"/>
    <w:tmpl w:val="7BAAB7F6"/>
    <w:lvl w:ilvl="0" w:tplc="04180001">
      <w:start w:val="1"/>
      <w:numFmt w:val="bullet"/>
      <w:lvlText w:val=""/>
      <w:lvlJc w:val="left"/>
      <w:pPr>
        <w:tabs>
          <w:tab w:val="num" w:pos="360"/>
        </w:tabs>
        <w:ind w:left="360" w:hanging="360"/>
      </w:pPr>
      <w:rPr>
        <w:rFonts w:ascii="Symbol" w:hAnsi="Symbol" w:hint="default"/>
      </w:rPr>
    </w:lvl>
    <w:lvl w:ilvl="1" w:tplc="04180003">
      <w:start w:val="1"/>
      <w:numFmt w:val="bullet"/>
      <w:lvlText w:val="o"/>
      <w:lvlJc w:val="left"/>
      <w:pPr>
        <w:tabs>
          <w:tab w:val="num" w:pos="1080"/>
        </w:tabs>
        <w:ind w:left="1080" w:hanging="360"/>
      </w:pPr>
      <w:rPr>
        <w:rFonts w:ascii="Courier New" w:hAnsi="Courier New" w:cs="Courier New" w:hint="default"/>
      </w:rPr>
    </w:lvl>
    <w:lvl w:ilvl="2" w:tplc="04180005">
      <w:start w:val="1"/>
      <w:numFmt w:val="bullet"/>
      <w:lvlText w:val=""/>
      <w:lvlJc w:val="left"/>
      <w:pPr>
        <w:tabs>
          <w:tab w:val="num" w:pos="1800"/>
        </w:tabs>
        <w:ind w:left="1800" w:hanging="360"/>
      </w:pPr>
      <w:rPr>
        <w:rFonts w:ascii="Wingdings" w:hAnsi="Wingdings" w:hint="default"/>
      </w:rPr>
    </w:lvl>
    <w:lvl w:ilvl="3" w:tplc="04180001">
      <w:start w:val="1"/>
      <w:numFmt w:val="bullet"/>
      <w:lvlText w:val=""/>
      <w:lvlJc w:val="left"/>
      <w:pPr>
        <w:tabs>
          <w:tab w:val="num" w:pos="2520"/>
        </w:tabs>
        <w:ind w:left="2520" w:hanging="360"/>
      </w:pPr>
      <w:rPr>
        <w:rFonts w:ascii="Symbol" w:hAnsi="Symbol" w:hint="default"/>
      </w:rPr>
    </w:lvl>
    <w:lvl w:ilvl="4" w:tplc="04180003">
      <w:start w:val="1"/>
      <w:numFmt w:val="bullet"/>
      <w:lvlText w:val="o"/>
      <w:lvlJc w:val="left"/>
      <w:pPr>
        <w:tabs>
          <w:tab w:val="num" w:pos="3240"/>
        </w:tabs>
        <w:ind w:left="3240" w:hanging="360"/>
      </w:pPr>
      <w:rPr>
        <w:rFonts w:ascii="Courier New" w:hAnsi="Courier New" w:cs="Courier New" w:hint="default"/>
      </w:rPr>
    </w:lvl>
    <w:lvl w:ilvl="5" w:tplc="04180005">
      <w:start w:val="1"/>
      <w:numFmt w:val="bullet"/>
      <w:lvlText w:val=""/>
      <w:lvlJc w:val="left"/>
      <w:pPr>
        <w:tabs>
          <w:tab w:val="num" w:pos="3960"/>
        </w:tabs>
        <w:ind w:left="3960" w:hanging="360"/>
      </w:pPr>
      <w:rPr>
        <w:rFonts w:ascii="Wingdings" w:hAnsi="Wingdings" w:hint="default"/>
      </w:rPr>
    </w:lvl>
    <w:lvl w:ilvl="6" w:tplc="04180001">
      <w:start w:val="1"/>
      <w:numFmt w:val="bullet"/>
      <w:lvlText w:val=""/>
      <w:lvlJc w:val="left"/>
      <w:pPr>
        <w:tabs>
          <w:tab w:val="num" w:pos="4680"/>
        </w:tabs>
        <w:ind w:left="4680" w:hanging="360"/>
      </w:pPr>
      <w:rPr>
        <w:rFonts w:ascii="Symbol" w:hAnsi="Symbol" w:hint="default"/>
      </w:rPr>
    </w:lvl>
    <w:lvl w:ilvl="7" w:tplc="04180003">
      <w:start w:val="1"/>
      <w:numFmt w:val="bullet"/>
      <w:lvlText w:val="o"/>
      <w:lvlJc w:val="left"/>
      <w:pPr>
        <w:tabs>
          <w:tab w:val="num" w:pos="5400"/>
        </w:tabs>
        <w:ind w:left="5400" w:hanging="360"/>
      </w:pPr>
      <w:rPr>
        <w:rFonts w:ascii="Courier New" w:hAnsi="Courier New" w:cs="Courier New" w:hint="default"/>
      </w:rPr>
    </w:lvl>
    <w:lvl w:ilvl="8" w:tplc="04180005">
      <w:start w:val="1"/>
      <w:numFmt w:val="bullet"/>
      <w:lvlText w:val=""/>
      <w:lvlJc w:val="left"/>
      <w:pPr>
        <w:tabs>
          <w:tab w:val="num" w:pos="6120"/>
        </w:tabs>
        <w:ind w:left="6120" w:hanging="360"/>
      </w:pPr>
      <w:rPr>
        <w:rFonts w:ascii="Wingdings" w:hAnsi="Wingdings" w:hint="default"/>
      </w:rPr>
    </w:lvl>
  </w:abstractNum>
  <w:abstractNum w:abstractNumId="11">
    <w:nsid w:val="6A755FF1"/>
    <w:multiLevelType w:val="hybridMultilevel"/>
    <w:tmpl w:val="BA085D64"/>
    <w:lvl w:ilvl="0" w:tplc="0418000F">
      <w:start w:val="1"/>
      <w:numFmt w:val="decimal"/>
      <w:lvlText w:val="%1."/>
      <w:lvlJc w:val="left"/>
      <w:pPr>
        <w:tabs>
          <w:tab w:val="num" w:pos="1800"/>
        </w:tabs>
        <w:ind w:left="1800" w:hanging="360"/>
      </w:pPr>
    </w:lvl>
    <w:lvl w:ilvl="1" w:tplc="04180019">
      <w:start w:val="1"/>
      <w:numFmt w:val="lowerLetter"/>
      <w:lvlText w:val="%2."/>
      <w:lvlJc w:val="left"/>
      <w:pPr>
        <w:tabs>
          <w:tab w:val="num" w:pos="2520"/>
        </w:tabs>
        <w:ind w:left="2520" w:hanging="360"/>
      </w:pPr>
    </w:lvl>
    <w:lvl w:ilvl="2" w:tplc="0418001B">
      <w:start w:val="1"/>
      <w:numFmt w:val="lowerRoman"/>
      <w:lvlText w:val="%3."/>
      <w:lvlJc w:val="right"/>
      <w:pPr>
        <w:tabs>
          <w:tab w:val="num" w:pos="3240"/>
        </w:tabs>
        <w:ind w:left="3240" w:hanging="180"/>
      </w:pPr>
    </w:lvl>
    <w:lvl w:ilvl="3" w:tplc="0418000F">
      <w:start w:val="1"/>
      <w:numFmt w:val="decimal"/>
      <w:lvlText w:val="%4."/>
      <w:lvlJc w:val="left"/>
      <w:pPr>
        <w:tabs>
          <w:tab w:val="num" w:pos="3960"/>
        </w:tabs>
        <w:ind w:left="3960" w:hanging="360"/>
      </w:pPr>
    </w:lvl>
    <w:lvl w:ilvl="4" w:tplc="04180019">
      <w:start w:val="1"/>
      <w:numFmt w:val="lowerLetter"/>
      <w:lvlText w:val="%5."/>
      <w:lvlJc w:val="left"/>
      <w:pPr>
        <w:tabs>
          <w:tab w:val="num" w:pos="4680"/>
        </w:tabs>
        <w:ind w:left="4680" w:hanging="360"/>
      </w:pPr>
    </w:lvl>
    <w:lvl w:ilvl="5" w:tplc="0418001B">
      <w:start w:val="1"/>
      <w:numFmt w:val="lowerRoman"/>
      <w:lvlText w:val="%6."/>
      <w:lvlJc w:val="right"/>
      <w:pPr>
        <w:tabs>
          <w:tab w:val="num" w:pos="5400"/>
        </w:tabs>
        <w:ind w:left="5400" w:hanging="180"/>
      </w:pPr>
    </w:lvl>
    <w:lvl w:ilvl="6" w:tplc="0418000F">
      <w:start w:val="1"/>
      <w:numFmt w:val="decimal"/>
      <w:lvlText w:val="%7."/>
      <w:lvlJc w:val="left"/>
      <w:pPr>
        <w:tabs>
          <w:tab w:val="num" w:pos="6120"/>
        </w:tabs>
        <w:ind w:left="6120" w:hanging="360"/>
      </w:pPr>
    </w:lvl>
    <w:lvl w:ilvl="7" w:tplc="04180019">
      <w:start w:val="1"/>
      <w:numFmt w:val="lowerLetter"/>
      <w:lvlText w:val="%8."/>
      <w:lvlJc w:val="left"/>
      <w:pPr>
        <w:tabs>
          <w:tab w:val="num" w:pos="6840"/>
        </w:tabs>
        <w:ind w:left="6840" w:hanging="360"/>
      </w:pPr>
    </w:lvl>
    <w:lvl w:ilvl="8" w:tplc="0418001B">
      <w:start w:val="1"/>
      <w:numFmt w:val="lowerRoman"/>
      <w:lvlText w:val="%9."/>
      <w:lvlJc w:val="right"/>
      <w:pPr>
        <w:tabs>
          <w:tab w:val="num" w:pos="7560"/>
        </w:tabs>
        <w:ind w:left="7560" w:hanging="180"/>
      </w:pPr>
    </w:lvl>
  </w:abstractNum>
  <w:abstractNum w:abstractNumId="12">
    <w:nsid w:val="724F0CAF"/>
    <w:multiLevelType w:val="hybridMultilevel"/>
    <w:tmpl w:val="82CC40BE"/>
    <w:lvl w:ilvl="0" w:tplc="D4D8F4F8">
      <w:start w:val="1"/>
      <w:numFmt w:val="bullet"/>
      <w:lvlText w:val=""/>
      <w:lvlJc w:val="left"/>
      <w:pPr>
        <w:tabs>
          <w:tab w:val="num" w:pos="1800"/>
        </w:tabs>
        <w:ind w:left="1800" w:hanging="360"/>
      </w:pPr>
      <w:rPr>
        <w:rFonts w:ascii="Symbol" w:hAnsi="Symbol" w:hint="default"/>
        <w:color w:val="auto"/>
      </w:rPr>
    </w:lvl>
    <w:lvl w:ilvl="1" w:tplc="04090003">
      <w:start w:val="1"/>
      <w:numFmt w:val="bullet"/>
      <w:lvlText w:val="o"/>
      <w:lvlJc w:val="left"/>
      <w:pPr>
        <w:tabs>
          <w:tab w:val="num" w:pos="2520"/>
        </w:tabs>
        <w:ind w:left="2520" w:hanging="360"/>
      </w:pPr>
      <w:rPr>
        <w:rFonts w:ascii="Courier New" w:hAnsi="Courier New" w:cs="Times New Roman"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Times New Roman"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Times New Roman"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13">
    <w:nsid w:val="77F53702"/>
    <w:multiLevelType w:val="hybridMultilevel"/>
    <w:tmpl w:val="15DE3CB0"/>
    <w:lvl w:ilvl="0" w:tplc="04090003">
      <w:start w:val="1"/>
      <w:numFmt w:val="bullet"/>
      <w:lvlText w:val="o"/>
      <w:lvlJc w:val="left"/>
      <w:pPr>
        <w:ind w:left="72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7F565C2E"/>
    <w:multiLevelType w:val="hybridMultilevel"/>
    <w:tmpl w:val="28604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0"/>
  </w:num>
  <w:num w:numId="4">
    <w:abstractNumId w:val="2"/>
  </w:num>
  <w:num w:numId="5">
    <w:abstractNumId w:val="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5"/>
  </w:num>
  <w:num w:numId="10">
    <w:abstractNumId w:val="7"/>
  </w:num>
  <w:num w:numId="11">
    <w:abstractNumId w:val="9"/>
  </w:num>
  <w:num w:numId="12">
    <w:abstractNumId w:val="6"/>
  </w:num>
  <w:num w:numId="13">
    <w:abstractNumId w:val="14"/>
  </w:num>
  <w:num w:numId="14">
    <w:abstractNumId w:val="8"/>
  </w:num>
  <w:num w:numId="15">
    <w:abstractNumId w:val="4"/>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3D91"/>
    <w:rsid w:val="00012E62"/>
    <w:rsid w:val="000159F6"/>
    <w:rsid w:val="00060397"/>
    <w:rsid w:val="00095945"/>
    <w:rsid w:val="00154D6B"/>
    <w:rsid w:val="0016478A"/>
    <w:rsid w:val="001660EC"/>
    <w:rsid w:val="00173E3C"/>
    <w:rsid w:val="00183513"/>
    <w:rsid w:val="001946F6"/>
    <w:rsid w:val="001A7E09"/>
    <w:rsid w:val="001F24A7"/>
    <w:rsid w:val="002404B5"/>
    <w:rsid w:val="0026109D"/>
    <w:rsid w:val="002825CC"/>
    <w:rsid w:val="00286AD4"/>
    <w:rsid w:val="00291F83"/>
    <w:rsid w:val="002F7851"/>
    <w:rsid w:val="00320F4A"/>
    <w:rsid w:val="003870BB"/>
    <w:rsid w:val="003B5186"/>
    <w:rsid w:val="003C4713"/>
    <w:rsid w:val="003F6D51"/>
    <w:rsid w:val="00400532"/>
    <w:rsid w:val="00413C1B"/>
    <w:rsid w:val="00482015"/>
    <w:rsid w:val="00494095"/>
    <w:rsid w:val="0049548F"/>
    <w:rsid w:val="004C6391"/>
    <w:rsid w:val="00517F40"/>
    <w:rsid w:val="00573046"/>
    <w:rsid w:val="005909A2"/>
    <w:rsid w:val="005965AF"/>
    <w:rsid w:val="0059716D"/>
    <w:rsid w:val="005C6D25"/>
    <w:rsid w:val="005D71DD"/>
    <w:rsid w:val="005E7492"/>
    <w:rsid w:val="005E7D19"/>
    <w:rsid w:val="00633A6D"/>
    <w:rsid w:val="00642392"/>
    <w:rsid w:val="0064675D"/>
    <w:rsid w:val="00654D9B"/>
    <w:rsid w:val="00670B5D"/>
    <w:rsid w:val="006B4F65"/>
    <w:rsid w:val="006B69B8"/>
    <w:rsid w:val="006C19FD"/>
    <w:rsid w:val="006C508F"/>
    <w:rsid w:val="006C5EC9"/>
    <w:rsid w:val="007836B6"/>
    <w:rsid w:val="007B2C41"/>
    <w:rsid w:val="007E2B06"/>
    <w:rsid w:val="00812D8C"/>
    <w:rsid w:val="0086230B"/>
    <w:rsid w:val="008A6AD8"/>
    <w:rsid w:val="008B3932"/>
    <w:rsid w:val="008B40FF"/>
    <w:rsid w:val="008D57EA"/>
    <w:rsid w:val="00910FCA"/>
    <w:rsid w:val="00926100"/>
    <w:rsid w:val="00937D29"/>
    <w:rsid w:val="00945DD9"/>
    <w:rsid w:val="00956E1D"/>
    <w:rsid w:val="009E2BD2"/>
    <w:rsid w:val="00A1516F"/>
    <w:rsid w:val="00A600BB"/>
    <w:rsid w:val="00AA0C77"/>
    <w:rsid w:val="00AC05F8"/>
    <w:rsid w:val="00AD4C81"/>
    <w:rsid w:val="00B162F5"/>
    <w:rsid w:val="00B17B5B"/>
    <w:rsid w:val="00B22C78"/>
    <w:rsid w:val="00B30533"/>
    <w:rsid w:val="00B347D5"/>
    <w:rsid w:val="00B54CCF"/>
    <w:rsid w:val="00B74040"/>
    <w:rsid w:val="00BA4673"/>
    <w:rsid w:val="00BB4834"/>
    <w:rsid w:val="00BC5160"/>
    <w:rsid w:val="00CF5F5A"/>
    <w:rsid w:val="00D111EC"/>
    <w:rsid w:val="00D62888"/>
    <w:rsid w:val="00D91CDB"/>
    <w:rsid w:val="00DA3D91"/>
    <w:rsid w:val="00DE4FD7"/>
    <w:rsid w:val="00DE60C5"/>
    <w:rsid w:val="00DF3466"/>
    <w:rsid w:val="00EA0B94"/>
    <w:rsid w:val="00EB7053"/>
    <w:rsid w:val="00EC70AA"/>
    <w:rsid w:val="00F13B5A"/>
    <w:rsid w:val="00F161E6"/>
    <w:rsid w:val="00F23319"/>
    <w:rsid w:val="00F415D2"/>
    <w:rsid w:val="00F6548F"/>
    <w:rsid w:val="00F75651"/>
    <w:rsid w:val="00F82034"/>
    <w:rsid w:val="00FC0074"/>
    <w:rsid w:val="00FC1172"/>
    <w:rsid w:val="00FD6AD9"/>
    <w:rsid w:val="00FD771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9A2"/>
    <w:rPr>
      <w:rFonts w:ascii="Times New Roman" w:eastAsia="Times New Roman" w:hAnsi="Times New Roman"/>
      <w:sz w:val="24"/>
      <w:szCs w:val="24"/>
      <w:lang w:eastAsia="en-US"/>
    </w:rPr>
  </w:style>
  <w:style w:type="paragraph" w:styleId="Heading2">
    <w:name w:val="heading 2"/>
    <w:basedOn w:val="Normal"/>
    <w:next w:val="Normal"/>
    <w:link w:val="Heading2Char"/>
    <w:semiHidden/>
    <w:unhideWhenUsed/>
    <w:qFormat/>
    <w:rsid w:val="005909A2"/>
    <w:pPr>
      <w:keepNext/>
      <w:tabs>
        <w:tab w:val="num" w:pos="2520"/>
      </w:tabs>
      <w:suppressAutoHyphens/>
      <w:spacing w:before="240" w:after="60"/>
      <w:ind w:left="2520" w:hanging="360"/>
      <w:outlineLvl w:val="1"/>
    </w:pPr>
    <w:rPr>
      <w:rFonts w:ascii="Arial" w:hAnsi="Arial" w:cs="Arial"/>
      <w:b/>
      <w:bCs/>
      <w:i/>
      <w:iCs/>
      <w:sz w:val="28"/>
      <w:szCs w:val="28"/>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semiHidden/>
    <w:rsid w:val="005909A2"/>
    <w:rPr>
      <w:rFonts w:ascii="Arial" w:eastAsia="Times New Roman" w:hAnsi="Arial" w:cs="Arial"/>
      <w:b/>
      <w:bCs/>
      <w:i/>
      <w:iCs/>
      <w:sz w:val="28"/>
      <w:szCs w:val="28"/>
      <w:lang w:eastAsia="ar-SA"/>
    </w:rPr>
  </w:style>
  <w:style w:type="paragraph" w:styleId="Header">
    <w:name w:val="header"/>
    <w:basedOn w:val="Normal"/>
    <w:link w:val="HeaderChar"/>
    <w:uiPriority w:val="99"/>
    <w:unhideWhenUsed/>
    <w:rsid w:val="005909A2"/>
    <w:pPr>
      <w:tabs>
        <w:tab w:val="center" w:pos="4680"/>
        <w:tab w:val="right" w:pos="9360"/>
      </w:tabs>
    </w:pPr>
  </w:style>
  <w:style w:type="character" w:customStyle="1" w:styleId="HeaderChar">
    <w:name w:val="Header Char"/>
    <w:link w:val="Header"/>
    <w:uiPriority w:val="99"/>
    <w:rsid w:val="005909A2"/>
    <w:rPr>
      <w:rFonts w:ascii="Times New Roman" w:eastAsia="Times New Roman" w:hAnsi="Times New Roman" w:cs="Times New Roman"/>
      <w:sz w:val="24"/>
      <w:szCs w:val="24"/>
      <w:lang w:val="ro-RO"/>
    </w:rPr>
  </w:style>
  <w:style w:type="paragraph" w:styleId="Footer">
    <w:name w:val="footer"/>
    <w:basedOn w:val="Normal"/>
    <w:link w:val="FooterChar"/>
    <w:uiPriority w:val="99"/>
    <w:unhideWhenUsed/>
    <w:rsid w:val="005909A2"/>
    <w:pPr>
      <w:tabs>
        <w:tab w:val="center" w:pos="4680"/>
        <w:tab w:val="right" w:pos="9360"/>
      </w:tabs>
    </w:pPr>
  </w:style>
  <w:style w:type="character" w:customStyle="1" w:styleId="FooterChar">
    <w:name w:val="Footer Char"/>
    <w:link w:val="Footer"/>
    <w:uiPriority w:val="99"/>
    <w:rsid w:val="005909A2"/>
    <w:rPr>
      <w:rFonts w:ascii="Times New Roman" w:eastAsia="Times New Roman" w:hAnsi="Times New Roman" w:cs="Times New Roman"/>
      <w:sz w:val="24"/>
      <w:szCs w:val="24"/>
      <w:lang w:val="ro-RO"/>
    </w:rPr>
  </w:style>
  <w:style w:type="paragraph" w:styleId="BalloonText">
    <w:name w:val="Balloon Text"/>
    <w:basedOn w:val="Normal"/>
    <w:link w:val="BalloonTextChar"/>
    <w:uiPriority w:val="99"/>
    <w:semiHidden/>
    <w:unhideWhenUsed/>
    <w:rsid w:val="005909A2"/>
    <w:rPr>
      <w:rFonts w:ascii="Tahoma" w:hAnsi="Tahoma" w:cs="Tahoma"/>
      <w:sz w:val="16"/>
      <w:szCs w:val="16"/>
    </w:rPr>
  </w:style>
  <w:style w:type="character" w:customStyle="1" w:styleId="BalloonTextChar">
    <w:name w:val="Balloon Text Char"/>
    <w:link w:val="BalloonText"/>
    <w:uiPriority w:val="99"/>
    <w:semiHidden/>
    <w:rsid w:val="005909A2"/>
    <w:rPr>
      <w:rFonts w:ascii="Tahoma" w:eastAsia="Times New Roman" w:hAnsi="Tahoma" w:cs="Tahoma"/>
      <w:sz w:val="16"/>
      <w:szCs w:val="16"/>
      <w:lang w:val="ro-RO"/>
    </w:rPr>
  </w:style>
  <w:style w:type="paragraph" w:styleId="NoSpacing">
    <w:name w:val="No Spacing"/>
    <w:uiPriority w:val="1"/>
    <w:qFormat/>
    <w:rsid w:val="001946F6"/>
    <w:rPr>
      <w:rFonts w:ascii="Times New Roman" w:eastAsia="Times New Roman" w:hAnsi="Times New Roman"/>
      <w:sz w:val="24"/>
      <w:szCs w:val="24"/>
      <w:lang w:eastAsia="en-US"/>
    </w:rPr>
  </w:style>
  <w:style w:type="paragraph" w:styleId="ListParagraph">
    <w:name w:val="List Paragraph"/>
    <w:basedOn w:val="Normal"/>
    <w:uiPriority w:val="34"/>
    <w:qFormat/>
    <w:rsid w:val="0016478A"/>
    <w:pPr>
      <w:ind w:left="720"/>
      <w:contextualSpacing/>
    </w:pPr>
  </w:style>
  <w:style w:type="character" w:customStyle="1" w:styleId="st">
    <w:name w:val="st"/>
    <w:basedOn w:val="DefaultParagraphFont"/>
    <w:rsid w:val="000603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9A2"/>
    <w:rPr>
      <w:rFonts w:ascii="Times New Roman" w:eastAsia="Times New Roman" w:hAnsi="Times New Roman"/>
      <w:sz w:val="24"/>
      <w:szCs w:val="24"/>
      <w:lang w:eastAsia="en-US"/>
    </w:rPr>
  </w:style>
  <w:style w:type="paragraph" w:styleId="Heading2">
    <w:name w:val="heading 2"/>
    <w:basedOn w:val="Normal"/>
    <w:next w:val="Normal"/>
    <w:link w:val="Heading2Char"/>
    <w:semiHidden/>
    <w:unhideWhenUsed/>
    <w:qFormat/>
    <w:rsid w:val="005909A2"/>
    <w:pPr>
      <w:keepNext/>
      <w:tabs>
        <w:tab w:val="num" w:pos="2520"/>
      </w:tabs>
      <w:suppressAutoHyphens/>
      <w:spacing w:before="240" w:after="60"/>
      <w:ind w:left="2520" w:hanging="360"/>
      <w:outlineLvl w:val="1"/>
    </w:pPr>
    <w:rPr>
      <w:rFonts w:ascii="Arial" w:hAnsi="Arial" w:cs="Arial"/>
      <w:b/>
      <w:bCs/>
      <w:i/>
      <w:iCs/>
      <w:sz w:val="28"/>
      <w:szCs w:val="28"/>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semiHidden/>
    <w:rsid w:val="005909A2"/>
    <w:rPr>
      <w:rFonts w:ascii="Arial" w:eastAsia="Times New Roman" w:hAnsi="Arial" w:cs="Arial"/>
      <w:b/>
      <w:bCs/>
      <w:i/>
      <w:iCs/>
      <w:sz w:val="28"/>
      <w:szCs w:val="28"/>
      <w:lang w:eastAsia="ar-SA"/>
    </w:rPr>
  </w:style>
  <w:style w:type="paragraph" w:styleId="Header">
    <w:name w:val="header"/>
    <w:basedOn w:val="Normal"/>
    <w:link w:val="HeaderChar"/>
    <w:uiPriority w:val="99"/>
    <w:unhideWhenUsed/>
    <w:rsid w:val="005909A2"/>
    <w:pPr>
      <w:tabs>
        <w:tab w:val="center" w:pos="4680"/>
        <w:tab w:val="right" w:pos="9360"/>
      </w:tabs>
    </w:pPr>
  </w:style>
  <w:style w:type="character" w:customStyle="1" w:styleId="HeaderChar">
    <w:name w:val="Header Char"/>
    <w:link w:val="Header"/>
    <w:uiPriority w:val="99"/>
    <w:rsid w:val="005909A2"/>
    <w:rPr>
      <w:rFonts w:ascii="Times New Roman" w:eastAsia="Times New Roman" w:hAnsi="Times New Roman" w:cs="Times New Roman"/>
      <w:sz w:val="24"/>
      <w:szCs w:val="24"/>
      <w:lang w:val="ro-RO"/>
    </w:rPr>
  </w:style>
  <w:style w:type="paragraph" w:styleId="Footer">
    <w:name w:val="footer"/>
    <w:basedOn w:val="Normal"/>
    <w:link w:val="FooterChar"/>
    <w:uiPriority w:val="99"/>
    <w:unhideWhenUsed/>
    <w:rsid w:val="005909A2"/>
    <w:pPr>
      <w:tabs>
        <w:tab w:val="center" w:pos="4680"/>
        <w:tab w:val="right" w:pos="9360"/>
      </w:tabs>
    </w:pPr>
  </w:style>
  <w:style w:type="character" w:customStyle="1" w:styleId="FooterChar">
    <w:name w:val="Footer Char"/>
    <w:link w:val="Footer"/>
    <w:uiPriority w:val="99"/>
    <w:rsid w:val="005909A2"/>
    <w:rPr>
      <w:rFonts w:ascii="Times New Roman" w:eastAsia="Times New Roman" w:hAnsi="Times New Roman" w:cs="Times New Roman"/>
      <w:sz w:val="24"/>
      <w:szCs w:val="24"/>
      <w:lang w:val="ro-RO"/>
    </w:rPr>
  </w:style>
  <w:style w:type="paragraph" w:styleId="BalloonText">
    <w:name w:val="Balloon Text"/>
    <w:basedOn w:val="Normal"/>
    <w:link w:val="BalloonTextChar"/>
    <w:uiPriority w:val="99"/>
    <w:semiHidden/>
    <w:unhideWhenUsed/>
    <w:rsid w:val="005909A2"/>
    <w:rPr>
      <w:rFonts w:ascii="Tahoma" w:hAnsi="Tahoma" w:cs="Tahoma"/>
      <w:sz w:val="16"/>
      <w:szCs w:val="16"/>
    </w:rPr>
  </w:style>
  <w:style w:type="character" w:customStyle="1" w:styleId="BalloonTextChar">
    <w:name w:val="Balloon Text Char"/>
    <w:link w:val="BalloonText"/>
    <w:uiPriority w:val="99"/>
    <w:semiHidden/>
    <w:rsid w:val="005909A2"/>
    <w:rPr>
      <w:rFonts w:ascii="Tahoma" w:eastAsia="Times New Roman" w:hAnsi="Tahoma" w:cs="Tahoma"/>
      <w:sz w:val="16"/>
      <w:szCs w:val="16"/>
      <w:lang w:val="ro-RO"/>
    </w:rPr>
  </w:style>
  <w:style w:type="paragraph" w:styleId="NoSpacing">
    <w:name w:val="No Spacing"/>
    <w:uiPriority w:val="1"/>
    <w:qFormat/>
    <w:rsid w:val="001946F6"/>
    <w:rPr>
      <w:rFonts w:ascii="Times New Roman" w:eastAsia="Times New Roman" w:hAnsi="Times New Roman"/>
      <w:sz w:val="24"/>
      <w:szCs w:val="24"/>
      <w:lang w:eastAsia="en-US"/>
    </w:rPr>
  </w:style>
  <w:style w:type="paragraph" w:styleId="ListParagraph">
    <w:name w:val="List Paragraph"/>
    <w:basedOn w:val="Normal"/>
    <w:uiPriority w:val="34"/>
    <w:qFormat/>
    <w:rsid w:val="0016478A"/>
    <w:pPr>
      <w:ind w:left="720"/>
      <w:contextualSpacing/>
    </w:pPr>
  </w:style>
  <w:style w:type="character" w:customStyle="1" w:styleId="st">
    <w:name w:val="st"/>
    <w:basedOn w:val="DefaultParagraphFont"/>
    <w:rsid w:val="000603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66123">
      <w:bodyDiv w:val="1"/>
      <w:marLeft w:val="0"/>
      <w:marRight w:val="0"/>
      <w:marTop w:val="0"/>
      <w:marBottom w:val="0"/>
      <w:divBdr>
        <w:top w:val="none" w:sz="0" w:space="0" w:color="auto"/>
        <w:left w:val="none" w:sz="0" w:space="0" w:color="auto"/>
        <w:bottom w:val="none" w:sz="0" w:space="0" w:color="auto"/>
        <w:right w:val="none" w:sz="0" w:space="0" w:color="auto"/>
      </w:divBdr>
    </w:div>
    <w:div w:id="387922936">
      <w:bodyDiv w:val="1"/>
      <w:marLeft w:val="0"/>
      <w:marRight w:val="0"/>
      <w:marTop w:val="0"/>
      <w:marBottom w:val="0"/>
      <w:divBdr>
        <w:top w:val="none" w:sz="0" w:space="0" w:color="auto"/>
        <w:left w:val="none" w:sz="0" w:space="0" w:color="auto"/>
        <w:bottom w:val="none" w:sz="0" w:space="0" w:color="auto"/>
        <w:right w:val="none" w:sz="0" w:space="0" w:color="auto"/>
      </w:divBdr>
    </w:div>
    <w:div w:id="424230034">
      <w:bodyDiv w:val="1"/>
      <w:marLeft w:val="0"/>
      <w:marRight w:val="0"/>
      <w:marTop w:val="0"/>
      <w:marBottom w:val="0"/>
      <w:divBdr>
        <w:top w:val="none" w:sz="0" w:space="0" w:color="auto"/>
        <w:left w:val="none" w:sz="0" w:space="0" w:color="auto"/>
        <w:bottom w:val="none" w:sz="0" w:space="0" w:color="auto"/>
        <w:right w:val="none" w:sz="0" w:space="0" w:color="auto"/>
      </w:divBdr>
    </w:div>
    <w:div w:id="453208051">
      <w:bodyDiv w:val="1"/>
      <w:marLeft w:val="0"/>
      <w:marRight w:val="0"/>
      <w:marTop w:val="0"/>
      <w:marBottom w:val="0"/>
      <w:divBdr>
        <w:top w:val="none" w:sz="0" w:space="0" w:color="auto"/>
        <w:left w:val="none" w:sz="0" w:space="0" w:color="auto"/>
        <w:bottom w:val="none" w:sz="0" w:space="0" w:color="auto"/>
        <w:right w:val="none" w:sz="0" w:space="0" w:color="auto"/>
      </w:divBdr>
    </w:div>
    <w:div w:id="606735133">
      <w:bodyDiv w:val="1"/>
      <w:marLeft w:val="0"/>
      <w:marRight w:val="0"/>
      <w:marTop w:val="0"/>
      <w:marBottom w:val="0"/>
      <w:divBdr>
        <w:top w:val="none" w:sz="0" w:space="0" w:color="auto"/>
        <w:left w:val="none" w:sz="0" w:space="0" w:color="auto"/>
        <w:bottom w:val="none" w:sz="0" w:space="0" w:color="auto"/>
        <w:right w:val="none" w:sz="0" w:space="0" w:color="auto"/>
      </w:divBdr>
    </w:div>
    <w:div w:id="701246533">
      <w:bodyDiv w:val="1"/>
      <w:marLeft w:val="0"/>
      <w:marRight w:val="0"/>
      <w:marTop w:val="0"/>
      <w:marBottom w:val="0"/>
      <w:divBdr>
        <w:top w:val="none" w:sz="0" w:space="0" w:color="auto"/>
        <w:left w:val="none" w:sz="0" w:space="0" w:color="auto"/>
        <w:bottom w:val="none" w:sz="0" w:space="0" w:color="auto"/>
        <w:right w:val="none" w:sz="0" w:space="0" w:color="auto"/>
      </w:divBdr>
    </w:div>
    <w:div w:id="845366248">
      <w:bodyDiv w:val="1"/>
      <w:marLeft w:val="0"/>
      <w:marRight w:val="0"/>
      <w:marTop w:val="0"/>
      <w:marBottom w:val="0"/>
      <w:divBdr>
        <w:top w:val="none" w:sz="0" w:space="0" w:color="auto"/>
        <w:left w:val="none" w:sz="0" w:space="0" w:color="auto"/>
        <w:bottom w:val="none" w:sz="0" w:space="0" w:color="auto"/>
        <w:right w:val="none" w:sz="0" w:space="0" w:color="auto"/>
      </w:divBdr>
    </w:div>
    <w:div w:id="1162088916">
      <w:bodyDiv w:val="1"/>
      <w:marLeft w:val="0"/>
      <w:marRight w:val="0"/>
      <w:marTop w:val="0"/>
      <w:marBottom w:val="0"/>
      <w:divBdr>
        <w:top w:val="none" w:sz="0" w:space="0" w:color="auto"/>
        <w:left w:val="none" w:sz="0" w:space="0" w:color="auto"/>
        <w:bottom w:val="none" w:sz="0" w:space="0" w:color="auto"/>
        <w:right w:val="none" w:sz="0" w:space="0" w:color="auto"/>
      </w:divBdr>
    </w:div>
    <w:div w:id="1212183413">
      <w:bodyDiv w:val="1"/>
      <w:marLeft w:val="0"/>
      <w:marRight w:val="0"/>
      <w:marTop w:val="0"/>
      <w:marBottom w:val="0"/>
      <w:divBdr>
        <w:top w:val="none" w:sz="0" w:space="0" w:color="auto"/>
        <w:left w:val="none" w:sz="0" w:space="0" w:color="auto"/>
        <w:bottom w:val="none" w:sz="0" w:space="0" w:color="auto"/>
        <w:right w:val="none" w:sz="0" w:space="0" w:color="auto"/>
      </w:divBdr>
      <w:divsChild>
        <w:div w:id="151265190">
          <w:marLeft w:val="1094"/>
          <w:marRight w:val="0"/>
          <w:marTop w:val="125"/>
          <w:marBottom w:val="0"/>
          <w:divBdr>
            <w:top w:val="none" w:sz="0" w:space="0" w:color="auto"/>
            <w:left w:val="none" w:sz="0" w:space="0" w:color="auto"/>
            <w:bottom w:val="none" w:sz="0" w:space="0" w:color="auto"/>
            <w:right w:val="none" w:sz="0" w:space="0" w:color="auto"/>
          </w:divBdr>
        </w:div>
        <w:div w:id="494304226">
          <w:marLeft w:val="547"/>
          <w:marRight w:val="0"/>
          <w:marTop w:val="144"/>
          <w:marBottom w:val="0"/>
          <w:divBdr>
            <w:top w:val="none" w:sz="0" w:space="0" w:color="auto"/>
            <w:left w:val="none" w:sz="0" w:space="0" w:color="auto"/>
            <w:bottom w:val="none" w:sz="0" w:space="0" w:color="auto"/>
            <w:right w:val="none" w:sz="0" w:space="0" w:color="auto"/>
          </w:divBdr>
        </w:div>
        <w:div w:id="954141736">
          <w:marLeft w:val="547"/>
          <w:marRight w:val="0"/>
          <w:marTop w:val="144"/>
          <w:marBottom w:val="0"/>
          <w:divBdr>
            <w:top w:val="none" w:sz="0" w:space="0" w:color="auto"/>
            <w:left w:val="none" w:sz="0" w:space="0" w:color="auto"/>
            <w:bottom w:val="none" w:sz="0" w:space="0" w:color="auto"/>
            <w:right w:val="none" w:sz="0" w:space="0" w:color="auto"/>
          </w:divBdr>
        </w:div>
      </w:divsChild>
    </w:div>
    <w:div w:id="1248466472">
      <w:bodyDiv w:val="1"/>
      <w:marLeft w:val="0"/>
      <w:marRight w:val="0"/>
      <w:marTop w:val="0"/>
      <w:marBottom w:val="0"/>
      <w:divBdr>
        <w:top w:val="none" w:sz="0" w:space="0" w:color="auto"/>
        <w:left w:val="none" w:sz="0" w:space="0" w:color="auto"/>
        <w:bottom w:val="none" w:sz="0" w:space="0" w:color="auto"/>
        <w:right w:val="none" w:sz="0" w:space="0" w:color="auto"/>
      </w:divBdr>
    </w:div>
    <w:div w:id="1329405776">
      <w:bodyDiv w:val="1"/>
      <w:marLeft w:val="0"/>
      <w:marRight w:val="0"/>
      <w:marTop w:val="0"/>
      <w:marBottom w:val="0"/>
      <w:divBdr>
        <w:top w:val="none" w:sz="0" w:space="0" w:color="auto"/>
        <w:left w:val="none" w:sz="0" w:space="0" w:color="auto"/>
        <w:bottom w:val="none" w:sz="0" w:space="0" w:color="auto"/>
        <w:right w:val="none" w:sz="0" w:space="0" w:color="auto"/>
      </w:divBdr>
    </w:div>
    <w:div w:id="1359313976">
      <w:bodyDiv w:val="1"/>
      <w:marLeft w:val="0"/>
      <w:marRight w:val="0"/>
      <w:marTop w:val="0"/>
      <w:marBottom w:val="0"/>
      <w:divBdr>
        <w:top w:val="none" w:sz="0" w:space="0" w:color="auto"/>
        <w:left w:val="none" w:sz="0" w:space="0" w:color="auto"/>
        <w:bottom w:val="none" w:sz="0" w:space="0" w:color="auto"/>
        <w:right w:val="none" w:sz="0" w:space="0" w:color="auto"/>
      </w:divBdr>
    </w:div>
    <w:div w:id="1359349445">
      <w:bodyDiv w:val="1"/>
      <w:marLeft w:val="0"/>
      <w:marRight w:val="0"/>
      <w:marTop w:val="0"/>
      <w:marBottom w:val="0"/>
      <w:divBdr>
        <w:top w:val="none" w:sz="0" w:space="0" w:color="auto"/>
        <w:left w:val="none" w:sz="0" w:space="0" w:color="auto"/>
        <w:bottom w:val="none" w:sz="0" w:space="0" w:color="auto"/>
        <w:right w:val="none" w:sz="0" w:space="0" w:color="auto"/>
      </w:divBdr>
    </w:div>
    <w:div w:id="1407648323">
      <w:bodyDiv w:val="1"/>
      <w:marLeft w:val="0"/>
      <w:marRight w:val="0"/>
      <w:marTop w:val="0"/>
      <w:marBottom w:val="0"/>
      <w:divBdr>
        <w:top w:val="none" w:sz="0" w:space="0" w:color="auto"/>
        <w:left w:val="none" w:sz="0" w:space="0" w:color="auto"/>
        <w:bottom w:val="none" w:sz="0" w:space="0" w:color="auto"/>
        <w:right w:val="none" w:sz="0" w:space="0" w:color="auto"/>
      </w:divBdr>
      <w:divsChild>
        <w:div w:id="1600143320">
          <w:marLeft w:val="547"/>
          <w:marRight w:val="0"/>
          <w:marTop w:val="125"/>
          <w:marBottom w:val="0"/>
          <w:divBdr>
            <w:top w:val="none" w:sz="0" w:space="0" w:color="auto"/>
            <w:left w:val="none" w:sz="0" w:space="0" w:color="auto"/>
            <w:bottom w:val="none" w:sz="0" w:space="0" w:color="auto"/>
            <w:right w:val="none" w:sz="0" w:space="0" w:color="auto"/>
          </w:divBdr>
        </w:div>
      </w:divsChild>
    </w:div>
    <w:div w:id="1520587753">
      <w:bodyDiv w:val="1"/>
      <w:marLeft w:val="0"/>
      <w:marRight w:val="0"/>
      <w:marTop w:val="0"/>
      <w:marBottom w:val="0"/>
      <w:divBdr>
        <w:top w:val="none" w:sz="0" w:space="0" w:color="auto"/>
        <w:left w:val="none" w:sz="0" w:space="0" w:color="auto"/>
        <w:bottom w:val="none" w:sz="0" w:space="0" w:color="auto"/>
        <w:right w:val="none" w:sz="0" w:space="0" w:color="auto"/>
      </w:divBdr>
    </w:div>
    <w:div w:id="1596090255">
      <w:bodyDiv w:val="1"/>
      <w:marLeft w:val="0"/>
      <w:marRight w:val="0"/>
      <w:marTop w:val="0"/>
      <w:marBottom w:val="0"/>
      <w:divBdr>
        <w:top w:val="none" w:sz="0" w:space="0" w:color="auto"/>
        <w:left w:val="none" w:sz="0" w:space="0" w:color="auto"/>
        <w:bottom w:val="none" w:sz="0" w:space="0" w:color="auto"/>
        <w:right w:val="none" w:sz="0" w:space="0" w:color="auto"/>
      </w:divBdr>
    </w:div>
    <w:div w:id="1780641855">
      <w:bodyDiv w:val="1"/>
      <w:marLeft w:val="0"/>
      <w:marRight w:val="0"/>
      <w:marTop w:val="0"/>
      <w:marBottom w:val="0"/>
      <w:divBdr>
        <w:top w:val="none" w:sz="0" w:space="0" w:color="auto"/>
        <w:left w:val="none" w:sz="0" w:space="0" w:color="auto"/>
        <w:bottom w:val="none" w:sz="0" w:space="0" w:color="auto"/>
        <w:right w:val="none" w:sz="0" w:space="0" w:color="auto"/>
      </w:divBdr>
      <w:divsChild>
        <w:div w:id="146167541">
          <w:marLeft w:val="547"/>
          <w:marRight w:val="0"/>
          <w:marTop w:val="125"/>
          <w:marBottom w:val="0"/>
          <w:divBdr>
            <w:top w:val="none" w:sz="0" w:space="0" w:color="auto"/>
            <w:left w:val="none" w:sz="0" w:space="0" w:color="auto"/>
            <w:bottom w:val="none" w:sz="0" w:space="0" w:color="auto"/>
            <w:right w:val="none" w:sz="0" w:space="0" w:color="auto"/>
          </w:divBdr>
        </w:div>
        <w:div w:id="345642465">
          <w:marLeft w:val="547"/>
          <w:marRight w:val="0"/>
          <w:marTop w:val="125"/>
          <w:marBottom w:val="0"/>
          <w:divBdr>
            <w:top w:val="none" w:sz="0" w:space="0" w:color="auto"/>
            <w:left w:val="none" w:sz="0" w:space="0" w:color="auto"/>
            <w:bottom w:val="none" w:sz="0" w:space="0" w:color="auto"/>
            <w:right w:val="none" w:sz="0" w:space="0" w:color="auto"/>
          </w:divBdr>
        </w:div>
        <w:div w:id="519784314">
          <w:marLeft w:val="547"/>
          <w:marRight w:val="0"/>
          <w:marTop w:val="125"/>
          <w:marBottom w:val="0"/>
          <w:divBdr>
            <w:top w:val="none" w:sz="0" w:space="0" w:color="auto"/>
            <w:left w:val="none" w:sz="0" w:space="0" w:color="auto"/>
            <w:bottom w:val="none" w:sz="0" w:space="0" w:color="auto"/>
            <w:right w:val="none" w:sz="0" w:space="0" w:color="auto"/>
          </w:divBdr>
        </w:div>
      </w:divsChild>
    </w:div>
    <w:div w:id="1784961671">
      <w:bodyDiv w:val="1"/>
      <w:marLeft w:val="0"/>
      <w:marRight w:val="0"/>
      <w:marTop w:val="0"/>
      <w:marBottom w:val="0"/>
      <w:divBdr>
        <w:top w:val="none" w:sz="0" w:space="0" w:color="auto"/>
        <w:left w:val="none" w:sz="0" w:space="0" w:color="auto"/>
        <w:bottom w:val="none" w:sz="0" w:space="0" w:color="auto"/>
        <w:right w:val="none" w:sz="0" w:space="0" w:color="auto"/>
      </w:divBdr>
      <w:divsChild>
        <w:div w:id="801270044">
          <w:marLeft w:val="547"/>
          <w:marRight w:val="0"/>
          <w:marTop w:val="125"/>
          <w:marBottom w:val="0"/>
          <w:divBdr>
            <w:top w:val="none" w:sz="0" w:space="0" w:color="auto"/>
            <w:left w:val="none" w:sz="0" w:space="0" w:color="auto"/>
            <w:bottom w:val="none" w:sz="0" w:space="0" w:color="auto"/>
            <w:right w:val="none" w:sz="0" w:space="0" w:color="auto"/>
          </w:divBdr>
        </w:div>
        <w:div w:id="1213542980">
          <w:marLeft w:val="547"/>
          <w:marRight w:val="0"/>
          <w:marTop w:val="125"/>
          <w:marBottom w:val="0"/>
          <w:divBdr>
            <w:top w:val="none" w:sz="0" w:space="0" w:color="auto"/>
            <w:left w:val="none" w:sz="0" w:space="0" w:color="auto"/>
            <w:bottom w:val="none" w:sz="0" w:space="0" w:color="auto"/>
            <w:right w:val="none" w:sz="0" w:space="0" w:color="auto"/>
          </w:divBdr>
        </w:div>
      </w:divsChild>
    </w:div>
    <w:div w:id="1876581956">
      <w:bodyDiv w:val="1"/>
      <w:marLeft w:val="0"/>
      <w:marRight w:val="0"/>
      <w:marTop w:val="0"/>
      <w:marBottom w:val="0"/>
      <w:divBdr>
        <w:top w:val="none" w:sz="0" w:space="0" w:color="auto"/>
        <w:left w:val="none" w:sz="0" w:space="0" w:color="auto"/>
        <w:bottom w:val="none" w:sz="0" w:space="0" w:color="auto"/>
        <w:right w:val="none" w:sz="0" w:space="0" w:color="auto"/>
      </w:divBdr>
    </w:div>
    <w:div w:id="2045476858">
      <w:bodyDiv w:val="1"/>
      <w:marLeft w:val="0"/>
      <w:marRight w:val="0"/>
      <w:marTop w:val="0"/>
      <w:marBottom w:val="0"/>
      <w:divBdr>
        <w:top w:val="none" w:sz="0" w:space="0" w:color="auto"/>
        <w:left w:val="none" w:sz="0" w:space="0" w:color="auto"/>
        <w:bottom w:val="none" w:sz="0" w:space="0" w:color="auto"/>
        <w:right w:val="none" w:sz="0" w:space="0" w:color="auto"/>
      </w:divBdr>
    </w:div>
    <w:div w:id="205986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05ACD-5C56-426E-9EAB-69CC8A2C3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2313</Words>
  <Characters>13421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HP EliteDesk</cp:lastModifiedBy>
  <cp:revision>4</cp:revision>
  <dcterms:created xsi:type="dcterms:W3CDTF">2019-04-08T20:11:00Z</dcterms:created>
  <dcterms:modified xsi:type="dcterms:W3CDTF">2019-04-08T20:14:00Z</dcterms:modified>
</cp:coreProperties>
</file>